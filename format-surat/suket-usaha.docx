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6D66A2" w14:textId="77777777" w:rsidR="00B5310F" w:rsidRDefault="00660AEB">
      <w:pPr>
        <w:spacing w:before="72" w:line="275" w:lineRule="auto"/>
        <w:ind w:left="2532" w:right="2554"/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pict w14:anchorId="0BA458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alt="" style="position:absolute;left:0;text-align:left;margin-left:77.35pt;margin-top:46.75pt;width:47.05pt;height:57.75pt;z-index:-251659776;mso-wrap-edited:f;mso-width-percent:0;mso-height-percent:0;mso-position-horizontal-relative:page;mso-position-vertical-relative:page;mso-width-percent:0;mso-height-percent:0">
            <v:imagedata r:id="rId5" o:title=""/>
            <w10:wrap anchorx="page" anchory="page"/>
          </v:shape>
        </w:pict>
      </w:r>
      <w:r w:rsidR="00B5310F" w:rsidRPr="00B5310F">
        <w:rPr>
          <w:rFonts w:ascii="Tahoma" w:eastAsia="Tahoma" w:hAnsi="Tahoma" w:cs="Tahoma"/>
          <w:b/>
          <w:spacing w:val="-2"/>
          <w:sz w:val="24"/>
          <w:szCs w:val="24"/>
        </w:rPr>
        <w:t>P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>E</w:t>
      </w:r>
      <w:r w:rsidR="00B5310F" w:rsidRPr="00B5310F">
        <w:rPr>
          <w:rFonts w:ascii="Tahoma" w:eastAsia="Tahoma" w:hAnsi="Tahoma" w:cs="Tahoma"/>
          <w:b/>
          <w:spacing w:val="2"/>
          <w:sz w:val="24"/>
          <w:szCs w:val="24"/>
        </w:rPr>
        <w:t>M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>E</w:t>
      </w:r>
      <w:r w:rsidR="00B5310F" w:rsidRPr="00B5310F">
        <w:rPr>
          <w:rFonts w:ascii="Tahoma" w:eastAsia="Tahoma" w:hAnsi="Tahoma" w:cs="Tahoma"/>
          <w:b/>
          <w:spacing w:val="2"/>
          <w:sz w:val="24"/>
          <w:szCs w:val="24"/>
        </w:rPr>
        <w:t>R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>I</w:t>
      </w:r>
      <w:r w:rsidR="00B5310F" w:rsidRPr="00B5310F">
        <w:rPr>
          <w:rFonts w:ascii="Tahoma" w:eastAsia="Tahoma" w:hAnsi="Tahoma" w:cs="Tahoma"/>
          <w:b/>
          <w:spacing w:val="-1"/>
          <w:sz w:val="24"/>
          <w:szCs w:val="24"/>
        </w:rPr>
        <w:t>N</w:t>
      </w:r>
      <w:r w:rsidR="00B5310F" w:rsidRPr="00B5310F">
        <w:rPr>
          <w:rFonts w:ascii="Tahoma" w:eastAsia="Tahoma" w:hAnsi="Tahoma" w:cs="Tahoma"/>
          <w:b/>
          <w:spacing w:val="1"/>
          <w:sz w:val="24"/>
          <w:szCs w:val="24"/>
        </w:rPr>
        <w:t>T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>AH</w:t>
      </w:r>
      <w:r w:rsidR="00B5310F" w:rsidRPr="00B5310F">
        <w:rPr>
          <w:rFonts w:ascii="Tahoma" w:eastAsia="Tahoma" w:hAnsi="Tahoma" w:cs="Tahoma"/>
          <w:b/>
          <w:spacing w:val="2"/>
          <w:sz w:val="24"/>
          <w:szCs w:val="24"/>
        </w:rPr>
        <w:t xml:space="preserve"> </w:t>
      </w:r>
      <w:r w:rsidR="00B5310F" w:rsidRPr="00B5310F">
        <w:rPr>
          <w:rFonts w:ascii="Tahoma" w:eastAsia="Tahoma" w:hAnsi="Tahoma" w:cs="Tahoma"/>
          <w:b/>
          <w:spacing w:val="1"/>
          <w:sz w:val="24"/>
          <w:szCs w:val="24"/>
        </w:rPr>
        <w:t>K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>A</w:t>
      </w:r>
      <w:r w:rsidR="00B5310F" w:rsidRPr="00B5310F">
        <w:rPr>
          <w:rFonts w:ascii="Tahoma" w:eastAsia="Tahoma" w:hAnsi="Tahoma" w:cs="Tahoma"/>
          <w:b/>
          <w:spacing w:val="-1"/>
          <w:sz w:val="24"/>
          <w:szCs w:val="24"/>
        </w:rPr>
        <w:t>BU</w:t>
      </w:r>
      <w:r w:rsidR="00B5310F" w:rsidRPr="00B5310F">
        <w:rPr>
          <w:rFonts w:ascii="Tahoma" w:eastAsia="Tahoma" w:hAnsi="Tahoma" w:cs="Tahoma"/>
          <w:b/>
          <w:spacing w:val="-2"/>
          <w:sz w:val="24"/>
          <w:szCs w:val="24"/>
        </w:rPr>
        <w:t>P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>A</w:t>
      </w:r>
      <w:r w:rsidR="00B5310F" w:rsidRPr="00B5310F">
        <w:rPr>
          <w:rFonts w:ascii="Tahoma" w:eastAsia="Tahoma" w:hAnsi="Tahoma" w:cs="Tahoma"/>
          <w:b/>
          <w:spacing w:val="1"/>
          <w:sz w:val="24"/>
          <w:szCs w:val="24"/>
        </w:rPr>
        <w:t>T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>EN</w:t>
      </w:r>
      <w:r w:rsidR="00B5310F" w:rsidRPr="00B5310F">
        <w:rPr>
          <w:rFonts w:ascii="Tahoma" w:eastAsia="Tahoma" w:hAnsi="Tahoma" w:cs="Tahoma"/>
          <w:b/>
          <w:spacing w:val="1"/>
          <w:sz w:val="24"/>
          <w:szCs w:val="24"/>
        </w:rPr>
        <w:t xml:space="preserve"> 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>B</w:t>
      </w:r>
      <w:r w:rsidR="00B5310F" w:rsidRPr="00B5310F">
        <w:rPr>
          <w:rFonts w:ascii="Tahoma" w:eastAsia="Tahoma" w:hAnsi="Tahoma" w:cs="Tahoma"/>
          <w:b/>
          <w:spacing w:val="-2"/>
          <w:sz w:val="24"/>
          <w:szCs w:val="24"/>
        </w:rPr>
        <w:t>U</w:t>
      </w:r>
      <w:r w:rsidR="00B5310F" w:rsidRPr="00B5310F">
        <w:rPr>
          <w:rFonts w:ascii="Tahoma" w:eastAsia="Tahoma" w:hAnsi="Tahoma" w:cs="Tahoma"/>
          <w:b/>
          <w:spacing w:val="1"/>
          <w:sz w:val="24"/>
          <w:szCs w:val="24"/>
        </w:rPr>
        <w:t>T</w:t>
      </w:r>
      <w:r w:rsidR="00B5310F" w:rsidRPr="00B5310F">
        <w:rPr>
          <w:rFonts w:ascii="Tahoma" w:eastAsia="Tahoma" w:hAnsi="Tahoma" w:cs="Tahoma"/>
          <w:b/>
          <w:spacing w:val="-1"/>
          <w:sz w:val="24"/>
          <w:szCs w:val="24"/>
        </w:rPr>
        <w:t>O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 xml:space="preserve">N </w:t>
      </w:r>
      <w:r w:rsidR="00B5310F" w:rsidRPr="00B5310F">
        <w:rPr>
          <w:rFonts w:ascii="Tahoma" w:eastAsia="Tahoma" w:hAnsi="Tahoma" w:cs="Tahoma"/>
          <w:b/>
          <w:spacing w:val="1"/>
          <w:sz w:val="24"/>
          <w:szCs w:val="24"/>
        </w:rPr>
        <w:t>K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>ECA</w:t>
      </w:r>
      <w:r w:rsidR="00B5310F" w:rsidRPr="00B5310F">
        <w:rPr>
          <w:rFonts w:ascii="Tahoma" w:eastAsia="Tahoma" w:hAnsi="Tahoma" w:cs="Tahoma"/>
          <w:b/>
          <w:spacing w:val="1"/>
          <w:sz w:val="24"/>
          <w:szCs w:val="24"/>
        </w:rPr>
        <w:t>M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>A</w:t>
      </w:r>
      <w:r w:rsidR="00B5310F" w:rsidRPr="00B5310F">
        <w:rPr>
          <w:rFonts w:ascii="Tahoma" w:eastAsia="Tahoma" w:hAnsi="Tahoma" w:cs="Tahoma"/>
          <w:b/>
          <w:spacing w:val="1"/>
          <w:sz w:val="24"/>
          <w:szCs w:val="24"/>
        </w:rPr>
        <w:t>T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>AN SIOTA</w:t>
      </w:r>
      <w:r w:rsidR="00B5310F" w:rsidRPr="00B5310F">
        <w:rPr>
          <w:rFonts w:ascii="Tahoma" w:eastAsia="Tahoma" w:hAnsi="Tahoma" w:cs="Tahoma"/>
          <w:b/>
          <w:spacing w:val="-2"/>
          <w:sz w:val="24"/>
          <w:szCs w:val="24"/>
        </w:rPr>
        <w:t>P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>I</w:t>
      </w:r>
      <w:r w:rsidR="00B5310F" w:rsidRPr="00B5310F">
        <w:rPr>
          <w:rFonts w:ascii="Tahoma" w:eastAsia="Tahoma" w:hAnsi="Tahoma" w:cs="Tahoma"/>
          <w:b/>
          <w:spacing w:val="-1"/>
          <w:sz w:val="24"/>
          <w:szCs w:val="24"/>
        </w:rPr>
        <w:t>N</w:t>
      </w:r>
      <w:r w:rsidR="00B5310F" w:rsidRPr="00B5310F">
        <w:rPr>
          <w:rFonts w:ascii="Tahoma" w:eastAsia="Tahoma" w:hAnsi="Tahoma" w:cs="Tahoma"/>
          <w:b/>
          <w:sz w:val="24"/>
          <w:szCs w:val="24"/>
        </w:rPr>
        <w:t xml:space="preserve">A </w:t>
      </w:r>
    </w:p>
    <w:p w14:paraId="06073836" w14:textId="77777777" w:rsidR="003B1E11" w:rsidRPr="00B5310F" w:rsidRDefault="00B5310F">
      <w:pPr>
        <w:spacing w:before="72" w:line="275" w:lineRule="auto"/>
        <w:ind w:left="2532" w:right="2554"/>
        <w:jc w:val="center"/>
        <w:rPr>
          <w:rFonts w:ascii="Tahoma" w:eastAsia="Tahoma" w:hAnsi="Tahoma" w:cs="Tahoma"/>
          <w:sz w:val="24"/>
          <w:szCs w:val="24"/>
        </w:rPr>
      </w:pPr>
      <w:r w:rsidRPr="00B5310F">
        <w:rPr>
          <w:rFonts w:ascii="Tahoma" w:eastAsia="Tahoma" w:hAnsi="Tahoma" w:cs="Tahoma"/>
          <w:b/>
          <w:sz w:val="24"/>
          <w:szCs w:val="24"/>
        </w:rPr>
        <w:t>DE</w:t>
      </w:r>
      <w:r w:rsidRPr="00B5310F">
        <w:rPr>
          <w:rFonts w:ascii="Tahoma" w:eastAsia="Tahoma" w:hAnsi="Tahoma" w:cs="Tahoma"/>
          <w:b/>
          <w:spacing w:val="-2"/>
          <w:sz w:val="24"/>
          <w:szCs w:val="24"/>
        </w:rPr>
        <w:t>S</w:t>
      </w:r>
      <w:r w:rsidRPr="00B5310F">
        <w:rPr>
          <w:rFonts w:ascii="Tahoma" w:eastAsia="Tahoma" w:hAnsi="Tahoma" w:cs="Tahoma"/>
          <w:b/>
          <w:sz w:val="24"/>
          <w:szCs w:val="24"/>
        </w:rPr>
        <w:t>A</w:t>
      </w:r>
      <w:r w:rsidRPr="00B5310F">
        <w:rPr>
          <w:rFonts w:ascii="Tahoma" w:eastAsia="Tahoma" w:hAnsi="Tahoma" w:cs="Tahoma"/>
          <w:b/>
          <w:spacing w:val="2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b/>
          <w:spacing w:val="1"/>
          <w:sz w:val="24"/>
          <w:szCs w:val="24"/>
        </w:rPr>
        <w:t>KU</w:t>
      </w:r>
      <w:r w:rsidRPr="00B5310F">
        <w:rPr>
          <w:rFonts w:ascii="Tahoma" w:eastAsia="Tahoma" w:hAnsi="Tahoma" w:cs="Tahoma"/>
          <w:b/>
          <w:spacing w:val="2"/>
          <w:sz w:val="24"/>
          <w:szCs w:val="24"/>
        </w:rPr>
        <w:t>M</w:t>
      </w:r>
      <w:r w:rsidRPr="00B5310F">
        <w:rPr>
          <w:rFonts w:ascii="Tahoma" w:eastAsia="Tahoma" w:hAnsi="Tahoma" w:cs="Tahoma"/>
          <w:b/>
          <w:sz w:val="24"/>
          <w:szCs w:val="24"/>
        </w:rPr>
        <w:t>BEWA</w:t>
      </w:r>
      <w:r w:rsidRPr="00B5310F">
        <w:rPr>
          <w:rFonts w:ascii="Tahoma" w:eastAsia="Tahoma" w:hAnsi="Tahoma" w:cs="Tahoma"/>
          <w:b/>
          <w:spacing w:val="-2"/>
          <w:sz w:val="24"/>
          <w:szCs w:val="24"/>
        </w:rPr>
        <w:t>H</w:t>
      </w:r>
      <w:r w:rsidRPr="00B5310F">
        <w:rPr>
          <w:rFonts w:ascii="Tahoma" w:eastAsia="Tahoma" w:hAnsi="Tahoma" w:cs="Tahoma"/>
          <w:b/>
          <w:sz w:val="24"/>
          <w:szCs w:val="24"/>
        </w:rPr>
        <w:t>A</w:t>
      </w:r>
    </w:p>
    <w:p w14:paraId="5E041D8C" w14:textId="77777777" w:rsidR="003B1E11" w:rsidRPr="00B5310F" w:rsidRDefault="00B5310F" w:rsidP="00B5310F">
      <w:pPr>
        <w:spacing w:line="260" w:lineRule="exact"/>
        <w:ind w:right="1853"/>
        <w:jc w:val="center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pacing w:val="-1"/>
          <w:w w:val="95"/>
          <w:position w:val="-1"/>
          <w:sz w:val="24"/>
          <w:szCs w:val="24"/>
        </w:rPr>
        <w:t xml:space="preserve">                        </w:t>
      </w:r>
      <w:r w:rsidRPr="00B5310F">
        <w:rPr>
          <w:rFonts w:ascii="Tahoma" w:eastAsia="Tahoma" w:hAnsi="Tahoma" w:cs="Tahoma"/>
          <w:spacing w:val="-1"/>
          <w:w w:val="95"/>
          <w:position w:val="-1"/>
          <w:sz w:val="24"/>
          <w:szCs w:val="24"/>
        </w:rPr>
        <w:t>K</w:t>
      </w:r>
      <w:r w:rsidRPr="00B5310F">
        <w:rPr>
          <w:rFonts w:ascii="Tahoma" w:eastAsia="Tahoma" w:hAnsi="Tahoma" w:cs="Tahoma"/>
          <w:w w:val="95"/>
          <w:position w:val="-1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w w:val="95"/>
          <w:position w:val="-1"/>
          <w:sz w:val="24"/>
          <w:szCs w:val="24"/>
        </w:rPr>
        <w:t>n</w:t>
      </w:r>
      <w:r w:rsidRPr="00B5310F">
        <w:rPr>
          <w:rFonts w:ascii="Tahoma" w:eastAsia="Tahoma" w:hAnsi="Tahoma" w:cs="Tahoma"/>
          <w:spacing w:val="-2"/>
          <w:w w:val="95"/>
          <w:position w:val="-1"/>
          <w:sz w:val="24"/>
          <w:szCs w:val="24"/>
        </w:rPr>
        <w:t>t</w:t>
      </w:r>
      <w:r w:rsidRPr="00B5310F">
        <w:rPr>
          <w:rFonts w:ascii="Tahoma" w:eastAsia="Tahoma" w:hAnsi="Tahoma" w:cs="Tahoma"/>
          <w:w w:val="95"/>
          <w:position w:val="-1"/>
          <w:sz w:val="24"/>
          <w:szCs w:val="24"/>
        </w:rPr>
        <w:t>or</w:t>
      </w:r>
      <w:r w:rsidRPr="00B5310F">
        <w:rPr>
          <w:rFonts w:ascii="Tahoma" w:eastAsia="Tahoma" w:hAnsi="Tahoma" w:cs="Tahoma"/>
          <w:spacing w:val="1"/>
          <w:w w:val="95"/>
          <w:position w:val="-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position w:val="-1"/>
          <w:sz w:val="24"/>
          <w:szCs w:val="24"/>
        </w:rPr>
        <w:t>:</w:t>
      </w:r>
      <w:r w:rsidRPr="00B5310F">
        <w:rPr>
          <w:rFonts w:ascii="Tahoma" w:eastAsia="Tahoma" w:hAnsi="Tahoma" w:cs="Tahoma"/>
          <w:spacing w:val="59"/>
          <w:position w:val="-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position w:val="-1"/>
          <w:sz w:val="24"/>
          <w:szCs w:val="24"/>
        </w:rPr>
        <w:t>J</w:t>
      </w:r>
      <w:r w:rsidRPr="00B5310F">
        <w:rPr>
          <w:rFonts w:ascii="Tahoma" w:eastAsia="Tahoma" w:hAnsi="Tahoma" w:cs="Tahoma"/>
          <w:spacing w:val="2"/>
          <w:position w:val="-1"/>
          <w:sz w:val="24"/>
          <w:szCs w:val="24"/>
        </w:rPr>
        <w:t>l</w:t>
      </w:r>
      <w:r w:rsidRPr="00B5310F">
        <w:rPr>
          <w:rFonts w:ascii="Tahoma" w:eastAsia="Tahoma" w:hAnsi="Tahoma" w:cs="Tahoma"/>
          <w:position w:val="-1"/>
          <w:sz w:val="24"/>
          <w:szCs w:val="24"/>
        </w:rPr>
        <w:t>n</w:t>
      </w:r>
      <w:r w:rsidRPr="00B5310F">
        <w:rPr>
          <w:rFonts w:ascii="Tahoma" w:eastAsia="Tahoma" w:hAnsi="Tahoma" w:cs="Tahoma"/>
          <w:spacing w:val="-17"/>
          <w:position w:val="-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1"/>
          <w:w w:val="94"/>
          <w:position w:val="-1"/>
          <w:sz w:val="24"/>
          <w:szCs w:val="24"/>
        </w:rPr>
        <w:t>L</w:t>
      </w:r>
      <w:r w:rsidRPr="00B5310F">
        <w:rPr>
          <w:rFonts w:ascii="Tahoma" w:eastAsia="Tahoma" w:hAnsi="Tahoma" w:cs="Tahoma"/>
          <w:w w:val="94"/>
          <w:position w:val="-1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-1"/>
          <w:w w:val="94"/>
          <w:position w:val="-1"/>
          <w:sz w:val="24"/>
          <w:szCs w:val="24"/>
        </w:rPr>
        <w:t>b</w:t>
      </w:r>
      <w:r w:rsidRPr="00B5310F">
        <w:rPr>
          <w:rFonts w:ascii="Tahoma" w:eastAsia="Tahoma" w:hAnsi="Tahoma" w:cs="Tahoma"/>
          <w:spacing w:val="1"/>
          <w:w w:val="94"/>
          <w:position w:val="-1"/>
          <w:sz w:val="24"/>
          <w:szCs w:val="24"/>
        </w:rPr>
        <w:t>u</w:t>
      </w:r>
      <w:r w:rsidRPr="00B5310F">
        <w:rPr>
          <w:rFonts w:ascii="Tahoma" w:eastAsia="Tahoma" w:hAnsi="Tahoma" w:cs="Tahoma"/>
          <w:spacing w:val="-2"/>
          <w:w w:val="94"/>
          <w:position w:val="-1"/>
          <w:sz w:val="24"/>
          <w:szCs w:val="24"/>
        </w:rPr>
        <w:t>k</w:t>
      </w:r>
      <w:r w:rsidRPr="00B5310F">
        <w:rPr>
          <w:rFonts w:ascii="Tahoma" w:eastAsia="Tahoma" w:hAnsi="Tahoma" w:cs="Tahoma"/>
          <w:w w:val="94"/>
          <w:position w:val="-1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8"/>
          <w:w w:val="94"/>
          <w:position w:val="-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w w:val="94"/>
          <w:position w:val="-1"/>
          <w:sz w:val="24"/>
          <w:szCs w:val="24"/>
        </w:rPr>
        <w:t>D</w:t>
      </w:r>
      <w:r w:rsidRPr="00B5310F">
        <w:rPr>
          <w:rFonts w:ascii="Tahoma" w:eastAsia="Tahoma" w:hAnsi="Tahoma" w:cs="Tahoma"/>
          <w:spacing w:val="1"/>
          <w:w w:val="94"/>
          <w:position w:val="-1"/>
          <w:sz w:val="24"/>
          <w:szCs w:val="24"/>
        </w:rPr>
        <w:t>u</w:t>
      </w:r>
      <w:r w:rsidRPr="00B5310F">
        <w:rPr>
          <w:rFonts w:ascii="Tahoma" w:eastAsia="Tahoma" w:hAnsi="Tahoma" w:cs="Tahoma"/>
          <w:spacing w:val="2"/>
          <w:w w:val="94"/>
          <w:position w:val="-1"/>
          <w:sz w:val="24"/>
          <w:szCs w:val="24"/>
        </w:rPr>
        <w:t>s</w:t>
      </w:r>
      <w:r w:rsidRPr="00B5310F">
        <w:rPr>
          <w:rFonts w:ascii="Tahoma" w:eastAsia="Tahoma" w:hAnsi="Tahoma" w:cs="Tahoma"/>
          <w:spacing w:val="1"/>
          <w:w w:val="94"/>
          <w:position w:val="-1"/>
          <w:sz w:val="24"/>
          <w:szCs w:val="24"/>
        </w:rPr>
        <w:t>u</w:t>
      </w:r>
      <w:r w:rsidRPr="00B5310F">
        <w:rPr>
          <w:rFonts w:ascii="Tahoma" w:eastAsia="Tahoma" w:hAnsi="Tahoma" w:cs="Tahoma"/>
          <w:w w:val="94"/>
          <w:position w:val="-1"/>
          <w:sz w:val="24"/>
          <w:szCs w:val="24"/>
        </w:rPr>
        <w:t>n</w:t>
      </w:r>
      <w:r w:rsidRPr="00B5310F">
        <w:rPr>
          <w:rFonts w:ascii="Tahoma" w:eastAsia="Tahoma" w:hAnsi="Tahoma" w:cs="Tahoma"/>
          <w:spacing w:val="8"/>
          <w:w w:val="94"/>
          <w:position w:val="-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1"/>
          <w:w w:val="94"/>
          <w:position w:val="-1"/>
          <w:sz w:val="24"/>
          <w:szCs w:val="24"/>
        </w:rPr>
        <w:t>K</w:t>
      </w:r>
      <w:r w:rsidRPr="00B5310F">
        <w:rPr>
          <w:rFonts w:ascii="Tahoma" w:eastAsia="Tahoma" w:hAnsi="Tahoma" w:cs="Tahoma"/>
          <w:w w:val="94"/>
          <w:position w:val="-1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w w:val="94"/>
          <w:position w:val="-1"/>
          <w:sz w:val="24"/>
          <w:szCs w:val="24"/>
        </w:rPr>
        <w:t>n</w:t>
      </w:r>
      <w:r w:rsidRPr="00B5310F">
        <w:rPr>
          <w:rFonts w:ascii="Tahoma" w:eastAsia="Tahoma" w:hAnsi="Tahoma" w:cs="Tahoma"/>
          <w:w w:val="94"/>
          <w:position w:val="-1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1"/>
          <w:w w:val="94"/>
          <w:position w:val="-1"/>
          <w:sz w:val="24"/>
          <w:szCs w:val="24"/>
        </w:rPr>
        <w:t>w</w:t>
      </w:r>
      <w:r w:rsidRPr="00B5310F">
        <w:rPr>
          <w:rFonts w:ascii="Tahoma" w:eastAsia="Tahoma" w:hAnsi="Tahoma" w:cs="Tahoma"/>
          <w:w w:val="94"/>
          <w:position w:val="-1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9"/>
          <w:w w:val="94"/>
          <w:position w:val="-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1"/>
          <w:position w:val="-1"/>
          <w:sz w:val="24"/>
          <w:szCs w:val="24"/>
        </w:rPr>
        <w:t>I</w:t>
      </w:r>
      <w:r w:rsidRPr="00B5310F">
        <w:rPr>
          <w:rFonts w:ascii="Tahoma" w:eastAsia="Tahoma" w:hAnsi="Tahoma" w:cs="Tahoma"/>
          <w:position w:val="-1"/>
          <w:sz w:val="24"/>
          <w:szCs w:val="24"/>
        </w:rPr>
        <w:t>,</w:t>
      </w:r>
      <w:r w:rsidRPr="00B5310F">
        <w:rPr>
          <w:rFonts w:ascii="Tahoma" w:eastAsia="Tahoma" w:hAnsi="Tahoma" w:cs="Tahoma"/>
          <w:spacing w:val="-11"/>
          <w:position w:val="-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1"/>
          <w:position w:val="-1"/>
          <w:sz w:val="24"/>
          <w:szCs w:val="24"/>
        </w:rPr>
        <w:t>D</w:t>
      </w:r>
      <w:r w:rsidRPr="00B5310F">
        <w:rPr>
          <w:rFonts w:ascii="Tahoma" w:eastAsia="Tahoma" w:hAnsi="Tahoma" w:cs="Tahoma"/>
          <w:spacing w:val="-4"/>
          <w:position w:val="-1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2"/>
          <w:position w:val="-1"/>
          <w:sz w:val="24"/>
          <w:szCs w:val="24"/>
        </w:rPr>
        <w:t>s</w:t>
      </w:r>
      <w:r w:rsidRPr="00B5310F">
        <w:rPr>
          <w:rFonts w:ascii="Tahoma" w:eastAsia="Tahoma" w:hAnsi="Tahoma" w:cs="Tahoma"/>
          <w:position w:val="-1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-28"/>
          <w:position w:val="-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w w:val="95"/>
          <w:position w:val="-1"/>
          <w:sz w:val="24"/>
          <w:szCs w:val="24"/>
        </w:rPr>
        <w:t>K</w:t>
      </w:r>
      <w:r w:rsidRPr="00B5310F">
        <w:rPr>
          <w:rFonts w:ascii="Tahoma" w:eastAsia="Tahoma" w:hAnsi="Tahoma" w:cs="Tahoma"/>
          <w:spacing w:val="1"/>
          <w:w w:val="95"/>
          <w:position w:val="-1"/>
          <w:sz w:val="24"/>
          <w:szCs w:val="24"/>
        </w:rPr>
        <w:t>u</w:t>
      </w:r>
      <w:r w:rsidRPr="00B5310F">
        <w:rPr>
          <w:rFonts w:ascii="Tahoma" w:eastAsia="Tahoma" w:hAnsi="Tahoma" w:cs="Tahoma"/>
          <w:spacing w:val="-1"/>
          <w:w w:val="95"/>
          <w:position w:val="-1"/>
          <w:sz w:val="24"/>
          <w:szCs w:val="24"/>
        </w:rPr>
        <w:t>m</w:t>
      </w:r>
      <w:r w:rsidRPr="00B5310F">
        <w:rPr>
          <w:rFonts w:ascii="Tahoma" w:eastAsia="Tahoma" w:hAnsi="Tahoma" w:cs="Tahoma"/>
          <w:spacing w:val="-2"/>
          <w:w w:val="95"/>
          <w:position w:val="-1"/>
          <w:sz w:val="24"/>
          <w:szCs w:val="24"/>
        </w:rPr>
        <w:t>b</w:t>
      </w:r>
      <w:r w:rsidRPr="00B5310F">
        <w:rPr>
          <w:rFonts w:ascii="Tahoma" w:eastAsia="Tahoma" w:hAnsi="Tahoma" w:cs="Tahoma"/>
          <w:w w:val="95"/>
          <w:position w:val="-1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w w:val="95"/>
          <w:position w:val="-1"/>
          <w:sz w:val="24"/>
          <w:szCs w:val="24"/>
        </w:rPr>
        <w:t>w</w:t>
      </w:r>
      <w:r w:rsidRPr="00B5310F">
        <w:rPr>
          <w:rFonts w:ascii="Tahoma" w:eastAsia="Tahoma" w:hAnsi="Tahoma" w:cs="Tahoma"/>
          <w:w w:val="95"/>
          <w:position w:val="-1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w w:val="95"/>
          <w:position w:val="-1"/>
          <w:sz w:val="24"/>
          <w:szCs w:val="24"/>
        </w:rPr>
        <w:t>h</w:t>
      </w:r>
      <w:r w:rsidRPr="00B5310F">
        <w:rPr>
          <w:rFonts w:ascii="Tahoma" w:eastAsia="Tahoma" w:hAnsi="Tahoma" w:cs="Tahoma"/>
          <w:w w:val="95"/>
          <w:position w:val="-1"/>
          <w:sz w:val="24"/>
          <w:szCs w:val="24"/>
        </w:rPr>
        <w:t>a</w:t>
      </w:r>
    </w:p>
    <w:p w14:paraId="5EEE6AF6" w14:textId="77777777" w:rsidR="003B1E11" w:rsidRPr="00B5310F" w:rsidRDefault="00660AEB">
      <w:pPr>
        <w:spacing w:before="8" w:line="12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pict w14:anchorId="0185C9B1">
          <v:group id="_x0000_s1026" alt="" style="position:absolute;margin-left:70.4pt;margin-top:112.9pt;width:454.85pt;height:1.3pt;z-index:-251657728;mso-position-horizontal-relative:page;mso-position-vertical-relative:page" coordorigin="1408,2195" coordsize="9097,26">
            <v:shape id="_x0000_s1027" alt="" style="position:absolute;left:1413;top:2217;width:9087;height:0" coordorigin="1413,2217" coordsize="9087,0" path="m1413,2217r9087,e" filled="f" strokeweight=".5pt">
              <v:path arrowok="t"/>
            </v:shape>
            <v:shape id="_x0000_s1028" alt="" style="position:absolute;left:1413;top:2200;width:9087;height:0" coordorigin="1413,2200" coordsize="9087,0" path="m1413,2200r9087,e" filled="f" strokeweight=".5pt">
              <v:path arrowok="t"/>
            </v:shape>
            <w10:wrap anchorx="page" anchory="page"/>
          </v:group>
        </w:pict>
      </w:r>
    </w:p>
    <w:p w14:paraId="7B8A36CE" w14:textId="77777777" w:rsidR="003B1E11" w:rsidRDefault="003B1E11">
      <w:pPr>
        <w:spacing w:before="19" w:line="220" w:lineRule="exact"/>
        <w:rPr>
          <w:rFonts w:ascii="Tahoma" w:hAnsi="Tahoma" w:cs="Tahoma"/>
          <w:sz w:val="24"/>
          <w:szCs w:val="24"/>
        </w:rPr>
      </w:pPr>
    </w:p>
    <w:p w14:paraId="00657C12" w14:textId="77777777" w:rsidR="00B5310F" w:rsidRDefault="00B5310F">
      <w:pPr>
        <w:spacing w:before="19" w:line="220" w:lineRule="exact"/>
        <w:rPr>
          <w:rFonts w:ascii="Tahoma" w:hAnsi="Tahoma" w:cs="Tahoma"/>
          <w:sz w:val="24"/>
          <w:szCs w:val="24"/>
        </w:rPr>
      </w:pPr>
    </w:p>
    <w:p w14:paraId="50555BFC" w14:textId="77777777" w:rsidR="00B5310F" w:rsidRDefault="00B5310F">
      <w:pPr>
        <w:spacing w:before="19" w:line="220" w:lineRule="exact"/>
        <w:rPr>
          <w:rFonts w:ascii="Tahoma" w:hAnsi="Tahoma" w:cs="Tahoma"/>
          <w:sz w:val="24"/>
          <w:szCs w:val="24"/>
        </w:rPr>
      </w:pPr>
    </w:p>
    <w:p w14:paraId="75B6BB25" w14:textId="77777777" w:rsidR="00B5310F" w:rsidRPr="00B5310F" w:rsidRDefault="00B5310F" w:rsidP="00B5310F">
      <w:pPr>
        <w:spacing w:before="19" w:line="220" w:lineRule="exact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B5310F">
        <w:rPr>
          <w:rFonts w:ascii="Tahoma" w:hAnsi="Tahoma" w:cs="Tahoma"/>
          <w:b/>
          <w:sz w:val="24"/>
          <w:szCs w:val="24"/>
          <w:u w:val="single"/>
        </w:rPr>
        <w:t>SURAT KETERANGAN USAHA</w:t>
      </w:r>
    </w:p>
    <w:p w14:paraId="7E36788B" w14:textId="77777777" w:rsidR="006A00CB" w:rsidRDefault="006A00CB">
      <w:pPr>
        <w:spacing w:line="361" w:lineRule="auto"/>
        <w:ind w:left="101" w:right="79" w:firstLine="360"/>
        <w:rPr>
          <w:rFonts w:ascii="Tahoma" w:eastAsia="Tahoma" w:hAnsi="Tahoma" w:cs="Tahoma"/>
          <w:spacing w:val="1"/>
          <w:sz w:val="24"/>
          <w:szCs w:val="24"/>
        </w:rPr>
      </w:pPr>
      <w:r>
        <w:rPr>
          <w:rFonts w:ascii="Tahoma" w:eastAsia="Tahoma" w:hAnsi="Tahoma" w:cs="Tahoma"/>
          <w:spacing w:val="1"/>
          <w:sz w:val="24"/>
          <w:szCs w:val="24"/>
        </w:rPr>
        <w:tab/>
      </w:r>
      <w:r>
        <w:rPr>
          <w:rFonts w:ascii="Tahoma" w:eastAsia="Tahoma" w:hAnsi="Tahoma" w:cs="Tahoma"/>
          <w:spacing w:val="1"/>
          <w:sz w:val="24"/>
          <w:szCs w:val="24"/>
        </w:rPr>
        <w:tab/>
      </w:r>
      <w:r>
        <w:rPr>
          <w:rFonts w:ascii="Tahoma" w:eastAsia="Tahoma" w:hAnsi="Tahoma" w:cs="Tahoma"/>
          <w:spacing w:val="1"/>
          <w:sz w:val="24"/>
          <w:szCs w:val="24"/>
        </w:rPr>
        <w:tab/>
      </w:r>
      <w:r>
        <w:rPr>
          <w:rFonts w:ascii="Tahoma" w:eastAsia="Tahoma" w:hAnsi="Tahoma" w:cs="Tahoma"/>
          <w:spacing w:val="1"/>
          <w:sz w:val="24"/>
          <w:szCs w:val="24"/>
        </w:rPr>
        <w:tab/>
        <w:t xml:space="preserve">Nomor : </w:t>
      </w:r>
      <w:r w:rsidR="00B223C1">
        <w:rPr>
          <w:rFonts w:ascii="Tahoma" w:hAnsi="Tahoma" w:cs="Tahoma"/>
          <w:sz w:val="24"/>
          <w:szCs w:val="24"/>
        </w:rPr>
        <w:t>300.3</w:t>
      </w:r>
      <w:r w:rsidR="00244E64">
        <w:rPr>
          <w:rFonts w:ascii="Tahoma" w:hAnsi="Tahoma" w:cs="Tahoma"/>
          <w:sz w:val="24"/>
          <w:szCs w:val="24"/>
        </w:rPr>
        <w:t>/</w:t>
      </w:r>
      <w:r w:rsidR="002C7E5C">
        <w:rPr>
          <w:rFonts w:ascii="Tahoma" w:eastAsia="Tahoma" w:hAnsi="Tahoma" w:cs="Tahoma"/>
          <w:spacing w:val="1"/>
          <w:sz w:val="24"/>
          <w:szCs w:val="24"/>
        </w:rPr>
        <w:t>37</w:t>
      </w:r>
      <w:r w:rsidR="00B041B4">
        <w:rPr>
          <w:rFonts w:ascii="Tahoma" w:eastAsia="Tahoma" w:hAnsi="Tahoma" w:cs="Tahoma"/>
          <w:spacing w:val="1"/>
          <w:sz w:val="24"/>
          <w:szCs w:val="24"/>
        </w:rPr>
        <w:t>5</w:t>
      </w:r>
      <w:r w:rsidR="002C7E5C">
        <w:rPr>
          <w:rFonts w:ascii="Tahoma" w:eastAsia="Tahoma" w:hAnsi="Tahoma" w:cs="Tahoma"/>
          <w:spacing w:val="1"/>
          <w:sz w:val="24"/>
          <w:szCs w:val="24"/>
        </w:rPr>
        <w:t>/</w:t>
      </w:r>
      <w:r w:rsidR="00674D81">
        <w:rPr>
          <w:rFonts w:ascii="Tahoma" w:eastAsia="Tahoma" w:hAnsi="Tahoma" w:cs="Tahoma"/>
          <w:spacing w:val="1"/>
          <w:sz w:val="24"/>
          <w:szCs w:val="24"/>
        </w:rPr>
        <w:t>V</w:t>
      </w:r>
      <w:r w:rsidR="002C7E5C">
        <w:rPr>
          <w:rFonts w:ascii="Tahoma" w:eastAsia="Tahoma" w:hAnsi="Tahoma" w:cs="Tahoma"/>
          <w:spacing w:val="1"/>
          <w:sz w:val="24"/>
          <w:szCs w:val="24"/>
        </w:rPr>
        <w:t>I</w:t>
      </w:r>
      <w:r w:rsidR="00674D81">
        <w:rPr>
          <w:rFonts w:ascii="Tahoma" w:eastAsia="Tahoma" w:hAnsi="Tahoma" w:cs="Tahoma"/>
          <w:spacing w:val="1"/>
          <w:sz w:val="24"/>
          <w:szCs w:val="24"/>
        </w:rPr>
        <w:t>I</w:t>
      </w:r>
      <w:r w:rsidR="00FA35D4">
        <w:rPr>
          <w:rFonts w:ascii="Tahoma" w:eastAsia="Tahoma" w:hAnsi="Tahoma" w:cs="Tahoma"/>
          <w:spacing w:val="1"/>
          <w:sz w:val="24"/>
          <w:szCs w:val="24"/>
        </w:rPr>
        <w:t>I</w:t>
      </w:r>
      <w:r w:rsidR="00161A8A">
        <w:rPr>
          <w:rFonts w:ascii="Tahoma" w:eastAsia="Tahoma" w:hAnsi="Tahoma" w:cs="Tahoma"/>
          <w:spacing w:val="1"/>
          <w:sz w:val="24"/>
          <w:szCs w:val="24"/>
        </w:rPr>
        <w:t>/</w:t>
      </w:r>
      <w:r w:rsidR="00CB364B"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 w:rsidR="00B223C1">
        <w:rPr>
          <w:rFonts w:ascii="Tahoma" w:eastAsia="Tahoma" w:hAnsi="Tahoma" w:cs="Tahoma"/>
          <w:spacing w:val="1"/>
          <w:sz w:val="24"/>
          <w:szCs w:val="24"/>
        </w:rPr>
        <w:t>2026</w:t>
      </w:r>
    </w:p>
    <w:p w14:paraId="0ABB6150" w14:textId="77777777" w:rsidR="006A00CB" w:rsidRDefault="006A00CB">
      <w:pPr>
        <w:spacing w:line="361" w:lineRule="auto"/>
        <w:ind w:left="101" w:right="79" w:firstLine="360"/>
        <w:rPr>
          <w:rFonts w:ascii="Tahoma" w:eastAsia="Tahoma" w:hAnsi="Tahoma" w:cs="Tahoma"/>
          <w:spacing w:val="1"/>
          <w:sz w:val="24"/>
          <w:szCs w:val="24"/>
        </w:rPr>
      </w:pPr>
    </w:p>
    <w:p w14:paraId="5190F46E" w14:textId="77777777" w:rsidR="003B1E11" w:rsidRPr="00B5310F" w:rsidRDefault="00B5310F">
      <w:pPr>
        <w:spacing w:line="361" w:lineRule="auto"/>
        <w:ind w:left="101" w:right="79" w:firstLine="360"/>
        <w:rPr>
          <w:rFonts w:ascii="Tahoma" w:eastAsia="Tahoma" w:hAnsi="Tahoma" w:cs="Tahoma"/>
          <w:sz w:val="24"/>
          <w:szCs w:val="24"/>
        </w:rPr>
      </w:pPr>
      <w:r w:rsidRPr="00B5310F">
        <w:rPr>
          <w:rFonts w:ascii="Tahoma" w:eastAsia="Tahoma" w:hAnsi="Tahoma" w:cs="Tahoma"/>
          <w:spacing w:val="1"/>
          <w:sz w:val="24"/>
          <w:szCs w:val="24"/>
        </w:rPr>
        <w:t>Y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n</w:t>
      </w:r>
      <w:r w:rsidRPr="00B5310F">
        <w:rPr>
          <w:rFonts w:ascii="Tahoma" w:eastAsia="Tahoma" w:hAnsi="Tahoma" w:cs="Tahoma"/>
          <w:sz w:val="24"/>
          <w:szCs w:val="24"/>
        </w:rPr>
        <w:t>g</w:t>
      </w:r>
      <w:r w:rsidRPr="00B5310F">
        <w:rPr>
          <w:rFonts w:ascii="Tahoma" w:eastAsia="Tahoma" w:hAnsi="Tahoma" w:cs="Tahoma"/>
          <w:spacing w:val="62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r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t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n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d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64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t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n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g</w:t>
      </w:r>
      <w:r w:rsidRPr="00B5310F">
        <w:rPr>
          <w:rFonts w:ascii="Tahoma" w:eastAsia="Tahoma" w:hAnsi="Tahoma" w:cs="Tahoma"/>
          <w:sz w:val="24"/>
          <w:szCs w:val="24"/>
        </w:rPr>
        <w:t>an</w:t>
      </w:r>
      <w:r w:rsidRPr="00B5310F">
        <w:rPr>
          <w:rFonts w:ascii="Tahoma" w:eastAsia="Tahoma" w:hAnsi="Tahoma" w:cs="Tahoma"/>
          <w:spacing w:val="65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d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i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w</w:t>
      </w:r>
      <w:r w:rsidRPr="00B5310F">
        <w:rPr>
          <w:rFonts w:ascii="Tahoma" w:eastAsia="Tahoma" w:hAnsi="Tahoma" w:cs="Tahoma"/>
          <w:sz w:val="24"/>
          <w:szCs w:val="24"/>
        </w:rPr>
        <w:t>ah</w:t>
      </w:r>
      <w:r w:rsidRPr="00B5310F">
        <w:rPr>
          <w:rFonts w:ascii="Tahoma" w:eastAsia="Tahoma" w:hAnsi="Tahoma" w:cs="Tahoma"/>
          <w:spacing w:val="6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i</w:t>
      </w:r>
      <w:r w:rsidRPr="00B5310F">
        <w:rPr>
          <w:rFonts w:ascii="Tahoma" w:eastAsia="Tahoma" w:hAnsi="Tahoma" w:cs="Tahoma"/>
          <w:spacing w:val="-3"/>
          <w:sz w:val="24"/>
          <w:szCs w:val="24"/>
        </w:rPr>
        <w:t>n</w:t>
      </w:r>
      <w:r w:rsidRPr="00B5310F">
        <w:rPr>
          <w:rFonts w:ascii="Tahoma" w:eastAsia="Tahoma" w:hAnsi="Tahoma" w:cs="Tahoma"/>
          <w:spacing w:val="6"/>
          <w:sz w:val="24"/>
          <w:szCs w:val="24"/>
        </w:rPr>
        <w:t>i</w:t>
      </w:r>
      <w:r w:rsidRPr="00B5310F">
        <w:rPr>
          <w:rFonts w:ascii="Tahoma" w:eastAsia="Tahoma" w:hAnsi="Tahoma" w:cs="Tahoma"/>
          <w:sz w:val="24"/>
          <w:szCs w:val="24"/>
        </w:rPr>
        <w:t>,</w:t>
      </w:r>
      <w:r w:rsidRPr="00B5310F">
        <w:rPr>
          <w:rFonts w:ascii="Tahoma" w:eastAsia="Tahoma" w:hAnsi="Tahoma" w:cs="Tahoma"/>
          <w:spacing w:val="66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K</w:t>
      </w:r>
      <w:r w:rsidRPr="00B5310F">
        <w:rPr>
          <w:rFonts w:ascii="Tahoma" w:eastAsia="Tahoma" w:hAnsi="Tahoma" w:cs="Tahoma"/>
          <w:spacing w:val="-4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p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l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64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D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s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64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K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u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m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w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h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60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m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n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r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n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gk</w:t>
      </w:r>
      <w:r w:rsidRPr="00B5310F">
        <w:rPr>
          <w:rFonts w:ascii="Tahoma" w:eastAsia="Tahoma" w:hAnsi="Tahoma" w:cs="Tahoma"/>
          <w:sz w:val="24"/>
          <w:szCs w:val="24"/>
        </w:rPr>
        <w:t xml:space="preserve">an  </w:t>
      </w:r>
      <w:r w:rsidRPr="00B5310F">
        <w:rPr>
          <w:rFonts w:ascii="Tahoma" w:eastAsia="Tahoma" w:hAnsi="Tahoma" w:cs="Tahoma"/>
          <w:spacing w:val="-6"/>
          <w:sz w:val="24"/>
          <w:szCs w:val="24"/>
        </w:rPr>
        <w:t>d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n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g</w:t>
      </w:r>
      <w:r w:rsidRPr="00B5310F">
        <w:rPr>
          <w:rFonts w:ascii="Tahoma" w:eastAsia="Tahoma" w:hAnsi="Tahoma" w:cs="Tahoma"/>
          <w:sz w:val="24"/>
          <w:szCs w:val="24"/>
        </w:rPr>
        <w:t xml:space="preserve">an 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s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s</w:t>
      </w:r>
      <w:r w:rsidRPr="00B5310F">
        <w:rPr>
          <w:rFonts w:ascii="Tahoma" w:eastAsia="Tahoma" w:hAnsi="Tahoma" w:cs="Tahoma"/>
          <w:spacing w:val="-3"/>
          <w:sz w:val="24"/>
          <w:szCs w:val="24"/>
        </w:rPr>
        <w:t>u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n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gg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uhn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y</w:t>
      </w:r>
      <w:r w:rsidRPr="00B5310F">
        <w:rPr>
          <w:rFonts w:ascii="Tahoma" w:eastAsia="Tahoma" w:hAnsi="Tahoma" w:cs="Tahoma"/>
          <w:sz w:val="24"/>
          <w:szCs w:val="24"/>
        </w:rPr>
        <w:t>a :</w:t>
      </w:r>
    </w:p>
    <w:p w14:paraId="40FE0CE8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6D41FE2A" w14:textId="1C4B773D" w:rsidR="00146812" w:rsidRDefault="00146812" w:rsidP="00146812">
      <w:pPr>
        <w:ind w:firstLine="720"/>
        <w:jc w:val="both"/>
        <w:rPr>
          <w:rFonts w:ascii="Tahoma" w:hAnsi="Tahoma" w:cs="Tahoma"/>
          <w:sz w:val="24"/>
        </w:rPr>
      </w:pPr>
      <w:r w:rsidRPr="00670674">
        <w:rPr>
          <w:rFonts w:ascii="Tahoma" w:hAnsi="Tahoma" w:cs="Tahoma"/>
          <w:sz w:val="24"/>
        </w:rPr>
        <w:t xml:space="preserve">Nama </w:t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 w:rsidRPr="00670674">
        <w:rPr>
          <w:rFonts w:ascii="Tahoma" w:hAnsi="Tahoma" w:cs="Tahoma"/>
          <w:sz w:val="24"/>
        </w:rPr>
        <w:t>:</w:t>
      </w:r>
      <w:r>
        <w:rPr>
          <w:rFonts w:ascii="Tahoma" w:hAnsi="Tahoma" w:cs="Tahoma"/>
          <w:sz w:val="24"/>
        </w:rPr>
        <w:t xml:space="preserve"> </w:t>
      </w:r>
    </w:p>
    <w:p w14:paraId="17C081F4" w14:textId="162A1C14" w:rsidR="00146812" w:rsidRPr="00670674" w:rsidRDefault="00234371" w:rsidP="00146812">
      <w:pPr>
        <w:ind w:firstLine="720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Nik</w:t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  <w:t xml:space="preserve">: </w:t>
      </w:r>
    </w:p>
    <w:p w14:paraId="4F46284F" w14:textId="6883F897" w:rsidR="00146812" w:rsidRDefault="00146812" w:rsidP="00146812">
      <w:pPr>
        <w:ind w:firstLine="720"/>
        <w:jc w:val="both"/>
        <w:rPr>
          <w:rFonts w:ascii="Tahoma" w:hAnsi="Tahoma" w:cs="Tahoma"/>
          <w:sz w:val="24"/>
        </w:rPr>
      </w:pPr>
      <w:r w:rsidRPr="00670674">
        <w:rPr>
          <w:rFonts w:ascii="Tahoma" w:hAnsi="Tahoma" w:cs="Tahoma"/>
          <w:sz w:val="24"/>
        </w:rPr>
        <w:t>Tempat/Tanggal Lahir</w:t>
      </w:r>
      <w:r>
        <w:rPr>
          <w:rFonts w:ascii="Tahoma" w:hAnsi="Tahoma" w:cs="Tahoma"/>
          <w:sz w:val="24"/>
        </w:rPr>
        <w:tab/>
      </w:r>
      <w:r w:rsidRPr="00670674">
        <w:rPr>
          <w:rFonts w:ascii="Tahoma" w:hAnsi="Tahoma" w:cs="Tahoma"/>
          <w:sz w:val="24"/>
        </w:rPr>
        <w:t>:</w:t>
      </w:r>
      <w:r w:rsidR="00234371">
        <w:rPr>
          <w:rFonts w:ascii="Tahoma" w:hAnsi="Tahoma" w:cs="Tahoma"/>
          <w:sz w:val="24"/>
        </w:rPr>
        <w:t xml:space="preserve"> </w:t>
      </w:r>
    </w:p>
    <w:p w14:paraId="51854127" w14:textId="29E4A414" w:rsidR="00CC6AE5" w:rsidRPr="00670674" w:rsidRDefault="00CC6AE5" w:rsidP="00146812">
      <w:pPr>
        <w:ind w:firstLine="720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Jenis Kelamin</w:t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  <w:t xml:space="preserve">: </w:t>
      </w:r>
    </w:p>
    <w:p w14:paraId="002168F0" w14:textId="43776A55" w:rsidR="00146812" w:rsidRPr="00670674" w:rsidRDefault="00146812" w:rsidP="00234371">
      <w:pPr>
        <w:ind w:firstLine="720"/>
        <w:jc w:val="both"/>
        <w:rPr>
          <w:rFonts w:ascii="Tahoma" w:hAnsi="Tahoma" w:cs="Tahoma"/>
          <w:sz w:val="24"/>
        </w:rPr>
      </w:pPr>
      <w:r w:rsidRPr="00670674">
        <w:rPr>
          <w:rFonts w:ascii="Tahoma" w:hAnsi="Tahoma" w:cs="Tahoma"/>
          <w:sz w:val="24"/>
        </w:rPr>
        <w:t>Pekerjaan</w:t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 w:rsidRPr="00670674">
        <w:rPr>
          <w:rFonts w:ascii="Tahoma" w:hAnsi="Tahoma" w:cs="Tahoma"/>
          <w:sz w:val="24"/>
        </w:rPr>
        <w:t>:</w:t>
      </w:r>
      <w:r>
        <w:rPr>
          <w:rFonts w:ascii="Tahoma" w:hAnsi="Tahoma" w:cs="Tahoma"/>
          <w:sz w:val="24"/>
        </w:rPr>
        <w:t xml:space="preserve"> </w:t>
      </w:r>
    </w:p>
    <w:p w14:paraId="1CC364A7" w14:textId="57371B44" w:rsidR="00146812" w:rsidRPr="00670674" w:rsidRDefault="00146812" w:rsidP="00146812">
      <w:pPr>
        <w:ind w:firstLine="720"/>
        <w:jc w:val="both"/>
        <w:rPr>
          <w:rFonts w:ascii="Tahoma" w:hAnsi="Tahoma" w:cs="Tahoma"/>
          <w:sz w:val="24"/>
        </w:rPr>
      </w:pPr>
      <w:r w:rsidRPr="00670674">
        <w:rPr>
          <w:rFonts w:ascii="Tahoma" w:hAnsi="Tahoma" w:cs="Tahoma"/>
          <w:sz w:val="24"/>
        </w:rPr>
        <w:t xml:space="preserve">Alamat </w:t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 w:rsidRPr="00670674">
        <w:rPr>
          <w:rFonts w:ascii="Tahoma" w:hAnsi="Tahoma" w:cs="Tahoma"/>
          <w:sz w:val="24"/>
        </w:rPr>
        <w:t>:</w:t>
      </w:r>
      <w:r w:rsidR="00234371">
        <w:rPr>
          <w:rFonts w:ascii="Tahoma" w:hAnsi="Tahoma" w:cs="Tahoma"/>
          <w:sz w:val="24"/>
        </w:rPr>
        <w:t xml:space="preserve"> </w:t>
      </w:r>
    </w:p>
    <w:p w14:paraId="0EF92D9E" w14:textId="77777777" w:rsidR="003B1E11" w:rsidRPr="00B5310F" w:rsidRDefault="003B1E11">
      <w:pPr>
        <w:spacing w:before="4" w:line="120" w:lineRule="exact"/>
        <w:rPr>
          <w:rFonts w:ascii="Tahoma" w:hAnsi="Tahoma" w:cs="Tahoma"/>
          <w:sz w:val="24"/>
          <w:szCs w:val="24"/>
        </w:rPr>
      </w:pPr>
    </w:p>
    <w:p w14:paraId="0857CB30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2B1A9A2D" w14:textId="77777777" w:rsidR="003B1E11" w:rsidRPr="00B5310F" w:rsidRDefault="00B5310F" w:rsidP="00B5310F">
      <w:pPr>
        <w:ind w:firstLine="720"/>
        <w:rPr>
          <w:rFonts w:ascii="Tahoma" w:eastAsia="Tahoma" w:hAnsi="Tahoma" w:cs="Tahoma"/>
          <w:sz w:val="24"/>
          <w:szCs w:val="24"/>
        </w:rPr>
      </w:pPr>
      <w:r w:rsidRPr="00B5310F">
        <w:rPr>
          <w:rFonts w:ascii="Tahoma" w:eastAsia="Tahoma" w:hAnsi="Tahoma" w:cs="Tahoma"/>
          <w:spacing w:val="-2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h</w:t>
      </w:r>
      <w:r w:rsidRPr="00B5310F">
        <w:rPr>
          <w:rFonts w:ascii="Tahoma" w:eastAsia="Tahoma" w:hAnsi="Tahoma" w:cs="Tahoma"/>
          <w:sz w:val="24"/>
          <w:szCs w:val="24"/>
        </w:rPr>
        <w:t xml:space="preserve">wa    </w:t>
      </w:r>
      <w:r w:rsidRPr="00B5310F">
        <w:rPr>
          <w:rFonts w:ascii="Tahoma" w:eastAsia="Tahoma" w:hAnsi="Tahoma" w:cs="Tahoma"/>
          <w:spacing w:val="34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y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n</w:t>
      </w:r>
      <w:r w:rsidRPr="00B5310F">
        <w:rPr>
          <w:rFonts w:ascii="Tahoma" w:eastAsia="Tahoma" w:hAnsi="Tahoma" w:cs="Tahoma"/>
          <w:sz w:val="24"/>
          <w:szCs w:val="24"/>
        </w:rPr>
        <w:t xml:space="preserve">g </w:t>
      </w:r>
      <w:r w:rsidRPr="00B5310F">
        <w:rPr>
          <w:rFonts w:ascii="Tahoma" w:eastAsia="Tahoma" w:hAnsi="Tahoma" w:cs="Tahoma"/>
          <w:spacing w:val="50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r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s</w:t>
      </w:r>
      <w:r w:rsidRPr="00B5310F">
        <w:rPr>
          <w:rFonts w:ascii="Tahoma" w:eastAsia="Tahoma" w:hAnsi="Tahoma" w:cs="Tahoma"/>
          <w:spacing w:val="-3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n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gk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u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t</w:t>
      </w:r>
      <w:r w:rsidRPr="00B5310F">
        <w:rPr>
          <w:rFonts w:ascii="Tahoma" w:eastAsia="Tahoma" w:hAnsi="Tahoma" w:cs="Tahoma"/>
          <w:sz w:val="24"/>
          <w:szCs w:val="24"/>
        </w:rPr>
        <w:t xml:space="preserve">an    </w:t>
      </w:r>
      <w:r w:rsidRPr="00B5310F">
        <w:rPr>
          <w:rFonts w:ascii="Tahoma" w:eastAsia="Tahoma" w:hAnsi="Tahoma" w:cs="Tahoma"/>
          <w:spacing w:val="36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t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r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s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-5"/>
          <w:sz w:val="24"/>
          <w:szCs w:val="24"/>
        </w:rPr>
        <w:t>b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u</w:t>
      </w:r>
      <w:r w:rsidRPr="00B5310F">
        <w:rPr>
          <w:rFonts w:ascii="Tahoma" w:eastAsia="Tahoma" w:hAnsi="Tahoma" w:cs="Tahoma"/>
          <w:sz w:val="24"/>
          <w:szCs w:val="24"/>
        </w:rPr>
        <w:t xml:space="preserve">t </w:t>
      </w:r>
      <w:r w:rsidRPr="00B5310F">
        <w:rPr>
          <w:rFonts w:ascii="Tahoma" w:eastAsia="Tahoma" w:hAnsi="Tahoma" w:cs="Tahoma"/>
          <w:spacing w:val="49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d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i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t</w:t>
      </w:r>
      <w:r w:rsidRPr="00B5310F">
        <w:rPr>
          <w:rFonts w:ascii="Tahoma" w:eastAsia="Tahoma" w:hAnsi="Tahoma" w:cs="Tahoma"/>
          <w:sz w:val="24"/>
          <w:szCs w:val="24"/>
        </w:rPr>
        <w:t xml:space="preserve">as </w:t>
      </w:r>
      <w:r w:rsidRPr="00B5310F">
        <w:rPr>
          <w:rFonts w:ascii="Tahoma" w:eastAsia="Tahoma" w:hAnsi="Tahoma" w:cs="Tahoma"/>
          <w:spacing w:val="53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n</w:t>
      </w:r>
      <w:r w:rsidRPr="00B5310F">
        <w:rPr>
          <w:rFonts w:ascii="Tahoma" w:eastAsia="Tahoma" w:hAnsi="Tahoma" w:cs="Tahoma"/>
          <w:sz w:val="24"/>
          <w:szCs w:val="24"/>
        </w:rPr>
        <w:t xml:space="preserve">ar </w:t>
      </w:r>
      <w:r w:rsidRPr="00B5310F">
        <w:rPr>
          <w:rFonts w:ascii="Tahoma" w:eastAsia="Tahoma" w:hAnsi="Tahoma" w:cs="Tahoma"/>
          <w:spacing w:val="48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d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l</w:t>
      </w:r>
      <w:r w:rsidRPr="00B5310F">
        <w:rPr>
          <w:rFonts w:ascii="Tahoma" w:eastAsia="Tahoma" w:hAnsi="Tahoma" w:cs="Tahoma"/>
          <w:sz w:val="24"/>
          <w:szCs w:val="24"/>
        </w:rPr>
        <w:t xml:space="preserve">ah </w:t>
      </w:r>
      <w:r w:rsidRPr="00B5310F">
        <w:rPr>
          <w:rFonts w:ascii="Tahoma" w:eastAsia="Tahoma" w:hAnsi="Tahoma" w:cs="Tahoma"/>
          <w:spacing w:val="49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z w:val="24"/>
          <w:szCs w:val="24"/>
        </w:rPr>
        <w:t>wa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r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g</w:t>
      </w:r>
      <w:r w:rsidRPr="00B5310F">
        <w:rPr>
          <w:rFonts w:ascii="Tahoma" w:eastAsia="Tahoma" w:hAnsi="Tahoma" w:cs="Tahoma"/>
          <w:sz w:val="24"/>
          <w:szCs w:val="24"/>
        </w:rPr>
        <w:t xml:space="preserve">a </w:t>
      </w:r>
      <w:r w:rsidRPr="00B5310F">
        <w:rPr>
          <w:rFonts w:ascii="Tahoma" w:eastAsia="Tahoma" w:hAnsi="Tahoma" w:cs="Tahoma"/>
          <w:spacing w:val="55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D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s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K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u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m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w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h</w:t>
      </w:r>
      <w:r w:rsidRPr="00B5310F">
        <w:rPr>
          <w:rFonts w:ascii="Tahoma" w:eastAsia="Tahoma" w:hAnsi="Tahoma" w:cs="Tahoma"/>
          <w:sz w:val="24"/>
          <w:szCs w:val="24"/>
        </w:rPr>
        <w:t>a,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d</w:t>
      </w:r>
      <w:r w:rsidRPr="00B5310F">
        <w:rPr>
          <w:rFonts w:ascii="Tahoma" w:eastAsia="Tahoma" w:hAnsi="Tahoma" w:cs="Tahoma"/>
          <w:sz w:val="24"/>
          <w:szCs w:val="24"/>
        </w:rPr>
        <w:t>an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n</w:t>
      </w:r>
      <w:r w:rsidRPr="00B5310F">
        <w:rPr>
          <w:rFonts w:ascii="Tahoma" w:eastAsia="Tahoma" w:hAnsi="Tahoma" w:cs="Tahoma"/>
          <w:sz w:val="24"/>
          <w:szCs w:val="24"/>
        </w:rPr>
        <w:t>ar</w:t>
      </w:r>
      <w:r w:rsidRPr="00B5310F">
        <w:rPr>
          <w:rFonts w:ascii="Tahoma" w:eastAsia="Tahoma" w:hAnsi="Tahoma" w:cs="Tahoma"/>
          <w:spacing w:val="3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m</w:t>
      </w:r>
      <w:r w:rsidRPr="00B5310F">
        <w:rPr>
          <w:rFonts w:ascii="Tahoma" w:eastAsia="Tahoma" w:hAnsi="Tahoma" w:cs="Tahoma"/>
          <w:sz w:val="24"/>
          <w:szCs w:val="24"/>
        </w:rPr>
        <w:t>em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ili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k</w:t>
      </w:r>
      <w:r w:rsidRPr="00B5310F">
        <w:rPr>
          <w:rFonts w:ascii="Tahoma" w:eastAsia="Tahoma" w:hAnsi="Tahoma" w:cs="Tahoma"/>
          <w:sz w:val="24"/>
          <w:szCs w:val="24"/>
        </w:rPr>
        <w:t>i</w:t>
      </w:r>
      <w:r w:rsidRPr="00B5310F">
        <w:rPr>
          <w:rFonts w:ascii="Tahoma" w:eastAsia="Tahoma" w:hAnsi="Tahoma" w:cs="Tahoma"/>
          <w:spacing w:val="-3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u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s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h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ru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p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a</w:t>
      </w:r>
      <w:r w:rsidRPr="00B5310F">
        <w:rPr>
          <w:rFonts w:ascii="Tahoma" w:eastAsia="Tahoma" w:hAnsi="Tahoma" w:cs="Tahoma"/>
          <w:sz w:val="24"/>
          <w:szCs w:val="24"/>
        </w:rPr>
        <w:t>:</w:t>
      </w:r>
    </w:p>
    <w:p w14:paraId="36996A7E" w14:textId="77777777" w:rsidR="003B1E11" w:rsidRPr="00B5310F" w:rsidRDefault="003B1E11">
      <w:pPr>
        <w:spacing w:before="1" w:line="120" w:lineRule="exact"/>
        <w:rPr>
          <w:rFonts w:ascii="Tahoma" w:hAnsi="Tahoma" w:cs="Tahoma"/>
          <w:sz w:val="24"/>
          <w:szCs w:val="24"/>
        </w:rPr>
      </w:pPr>
    </w:p>
    <w:p w14:paraId="36973BD1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62DE84CF" w14:textId="77777777" w:rsidR="003B1E11" w:rsidRPr="00B5310F" w:rsidRDefault="003B1E11">
      <w:pPr>
        <w:spacing w:before="4" w:line="120" w:lineRule="exact"/>
        <w:rPr>
          <w:rFonts w:ascii="Tahoma" w:hAnsi="Tahoma" w:cs="Tahoma"/>
          <w:sz w:val="24"/>
          <w:szCs w:val="24"/>
        </w:rPr>
      </w:pPr>
    </w:p>
    <w:p w14:paraId="0D99E8C5" w14:textId="781DD81E" w:rsidR="003B1E11" w:rsidRPr="00B5310F" w:rsidRDefault="00873D19">
      <w:pPr>
        <w:ind w:left="82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Jenis Usaha</w:t>
      </w:r>
      <w:r>
        <w:rPr>
          <w:rFonts w:ascii="Tahoma" w:eastAsia="Tahoma" w:hAnsi="Tahoma" w:cs="Tahoma"/>
          <w:sz w:val="24"/>
          <w:szCs w:val="24"/>
        </w:rPr>
        <w:tab/>
      </w:r>
      <w:r w:rsidR="00392522">
        <w:rPr>
          <w:rFonts w:ascii="Tahoma" w:eastAsia="Tahoma" w:hAnsi="Tahoma" w:cs="Tahoma"/>
          <w:sz w:val="24"/>
          <w:szCs w:val="24"/>
        </w:rPr>
        <w:tab/>
      </w:r>
      <w:r w:rsidR="00B5310F" w:rsidRPr="00B5310F">
        <w:rPr>
          <w:rFonts w:ascii="Tahoma" w:eastAsia="Tahoma" w:hAnsi="Tahoma" w:cs="Tahoma"/>
          <w:b/>
          <w:sz w:val="24"/>
          <w:szCs w:val="24"/>
        </w:rPr>
        <w:t xml:space="preserve">: </w:t>
      </w:r>
    </w:p>
    <w:p w14:paraId="648392CC" w14:textId="77777777" w:rsidR="003B1E11" w:rsidRPr="00B5310F" w:rsidRDefault="003B1E11">
      <w:pPr>
        <w:spacing w:line="120" w:lineRule="exact"/>
        <w:rPr>
          <w:rFonts w:ascii="Tahoma" w:hAnsi="Tahoma" w:cs="Tahoma"/>
          <w:sz w:val="24"/>
          <w:szCs w:val="24"/>
        </w:rPr>
      </w:pPr>
    </w:p>
    <w:p w14:paraId="26A39605" w14:textId="23D49570" w:rsidR="003B1E11" w:rsidRPr="00B5310F" w:rsidRDefault="00B5310F">
      <w:pPr>
        <w:ind w:left="820"/>
        <w:rPr>
          <w:rFonts w:ascii="Tahoma" w:eastAsia="Tahoma" w:hAnsi="Tahoma" w:cs="Tahoma"/>
          <w:sz w:val="24"/>
          <w:szCs w:val="24"/>
        </w:rPr>
      </w:pPr>
      <w:r w:rsidRPr="00B5310F">
        <w:rPr>
          <w:rFonts w:ascii="Tahoma" w:eastAsia="Tahoma" w:hAnsi="Tahoma" w:cs="Tahoma"/>
          <w:sz w:val="24"/>
          <w:szCs w:val="24"/>
        </w:rPr>
        <w:t>Te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m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p</w:t>
      </w:r>
      <w:r w:rsidRPr="00B5310F">
        <w:rPr>
          <w:rFonts w:ascii="Tahoma" w:eastAsia="Tahoma" w:hAnsi="Tahoma" w:cs="Tahoma"/>
          <w:sz w:val="24"/>
          <w:szCs w:val="24"/>
        </w:rPr>
        <w:t>at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z w:val="24"/>
          <w:szCs w:val="24"/>
        </w:rPr>
        <w:t>U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s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h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="00392522">
        <w:rPr>
          <w:rFonts w:ascii="Tahoma" w:eastAsia="Tahoma" w:hAnsi="Tahoma" w:cs="Tahoma"/>
          <w:sz w:val="24"/>
          <w:szCs w:val="24"/>
        </w:rPr>
        <w:tab/>
      </w:r>
      <w:r w:rsidRPr="00B5310F">
        <w:rPr>
          <w:rFonts w:ascii="Tahoma" w:eastAsia="Tahoma" w:hAnsi="Tahoma" w:cs="Tahoma"/>
          <w:b/>
          <w:sz w:val="24"/>
          <w:szCs w:val="24"/>
        </w:rPr>
        <w:t xml:space="preserve">: </w:t>
      </w:r>
    </w:p>
    <w:p w14:paraId="6CBF0598" w14:textId="77777777" w:rsidR="003B1E11" w:rsidRPr="00B5310F" w:rsidRDefault="003B1E11">
      <w:pPr>
        <w:spacing w:before="4" w:line="120" w:lineRule="exact"/>
        <w:rPr>
          <w:rFonts w:ascii="Tahoma" w:hAnsi="Tahoma" w:cs="Tahoma"/>
          <w:sz w:val="24"/>
          <w:szCs w:val="24"/>
        </w:rPr>
      </w:pPr>
    </w:p>
    <w:p w14:paraId="774698DE" w14:textId="2D75C088" w:rsidR="003B1E11" w:rsidRDefault="00B5310F" w:rsidP="00873D19">
      <w:pPr>
        <w:spacing w:after="240"/>
        <w:ind w:left="820"/>
        <w:rPr>
          <w:rFonts w:ascii="Tahoma" w:eastAsia="Tahoma" w:hAnsi="Tahoma" w:cs="Tahoma"/>
          <w:sz w:val="24"/>
          <w:szCs w:val="24"/>
        </w:rPr>
      </w:pPr>
      <w:r w:rsidRPr="00B5310F">
        <w:rPr>
          <w:rFonts w:ascii="Tahoma" w:eastAsia="Tahoma" w:hAnsi="Tahoma" w:cs="Tahoma"/>
          <w:sz w:val="24"/>
          <w:szCs w:val="24"/>
        </w:rPr>
        <w:t>Ta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hu</w:t>
      </w:r>
      <w:r w:rsidRPr="00B5310F">
        <w:rPr>
          <w:rFonts w:ascii="Tahoma" w:eastAsia="Tahoma" w:hAnsi="Tahoma" w:cs="Tahoma"/>
          <w:sz w:val="24"/>
          <w:szCs w:val="24"/>
        </w:rPr>
        <w:t xml:space="preserve">n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r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d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ir</w:t>
      </w:r>
      <w:r w:rsidRPr="00B5310F">
        <w:rPr>
          <w:rFonts w:ascii="Tahoma" w:eastAsia="Tahoma" w:hAnsi="Tahoma" w:cs="Tahoma"/>
          <w:sz w:val="24"/>
          <w:szCs w:val="24"/>
        </w:rPr>
        <w:t>i</w:t>
      </w:r>
      <w:r w:rsidR="00392522">
        <w:rPr>
          <w:rFonts w:ascii="Tahoma" w:eastAsia="Tahoma" w:hAnsi="Tahoma" w:cs="Tahoma"/>
          <w:sz w:val="24"/>
          <w:szCs w:val="24"/>
        </w:rPr>
        <w:tab/>
      </w:r>
      <w:r w:rsidRPr="00B5310F">
        <w:rPr>
          <w:rFonts w:ascii="Tahoma" w:eastAsia="Tahoma" w:hAnsi="Tahoma" w:cs="Tahoma"/>
          <w:b/>
          <w:sz w:val="24"/>
          <w:szCs w:val="24"/>
        </w:rPr>
        <w:t xml:space="preserve">: </w:t>
      </w:r>
    </w:p>
    <w:p w14:paraId="6A637834" w14:textId="77777777" w:rsidR="003B1E11" w:rsidRPr="00B5310F" w:rsidRDefault="003B1E11">
      <w:pPr>
        <w:spacing w:before="4" w:line="120" w:lineRule="exact"/>
        <w:rPr>
          <w:rFonts w:ascii="Tahoma" w:hAnsi="Tahoma" w:cs="Tahoma"/>
          <w:sz w:val="24"/>
          <w:szCs w:val="24"/>
        </w:rPr>
      </w:pPr>
    </w:p>
    <w:p w14:paraId="050750F7" w14:textId="77777777" w:rsidR="003B1E11" w:rsidRPr="00B5310F" w:rsidRDefault="00B5310F" w:rsidP="00873D19">
      <w:pPr>
        <w:spacing w:after="240" w:line="358" w:lineRule="auto"/>
        <w:ind w:left="101" w:right="88" w:firstLine="360"/>
        <w:rPr>
          <w:rFonts w:ascii="Tahoma" w:eastAsia="Tahoma" w:hAnsi="Tahoma" w:cs="Tahoma"/>
          <w:sz w:val="24"/>
          <w:szCs w:val="24"/>
        </w:rPr>
      </w:pPr>
      <w:r w:rsidRPr="00B5310F">
        <w:rPr>
          <w:rFonts w:ascii="Tahoma" w:eastAsia="Tahoma" w:hAnsi="Tahoma" w:cs="Tahoma"/>
          <w:spacing w:val="-1"/>
          <w:sz w:val="24"/>
          <w:szCs w:val="24"/>
        </w:rPr>
        <w:t>D</w:t>
      </w:r>
      <w:r w:rsidRPr="00B5310F">
        <w:rPr>
          <w:rFonts w:ascii="Tahoma" w:eastAsia="Tahoma" w:hAnsi="Tahoma" w:cs="Tahoma"/>
          <w:sz w:val="24"/>
          <w:szCs w:val="24"/>
        </w:rPr>
        <w:t>em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i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k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i</w:t>
      </w:r>
      <w:r w:rsidRPr="00B5310F">
        <w:rPr>
          <w:rFonts w:ascii="Tahoma" w:eastAsia="Tahoma" w:hAnsi="Tahoma" w:cs="Tahoma"/>
          <w:sz w:val="24"/>
          <w:szCs w:val="24"/>
        </w:rPr>
        <w:t xml:space="preserve">an   </w:t>
      </w:r>
      <w:r w:rsidRPr="00B5310F">
        <w:rPr>
          <w:rFonts w:ascii="Tahoma" w:eastAsia="Tahoma" w:hAnsi="Tahoma" w:cs="Tahoma"/>
          <w:spacing w:val="65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s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ur</w:t>
      </w:r>
      <w:r w:rsidRPr="00B5310F">
        <w:rPr>
          <w:rFonts w:ascii="Tahoma" w:eastAsia="Tahoma" w:hAnsi="Tahoma" w:cs="Tahoma"/>
          <w:sz w:val="24"/>
          <w:szCs w:val="24"/>
        </w:rPr>
        <w:t xml:space="preserve">at </w:t>
      </w:r>
      <w:r w:rsidRPr="00B5310F">
        <w:rPr>
          <w:rFonts w:ascii="Tahoma" w:eastAsia="Tahoma" w:hAnsi="Tahoma" w:cs="Tahoma"/>
          <w:spacing w:val="30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k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t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r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n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g</w:t>
      </w:r>
      <w:r w:rsidRPr="00B5310F">
        <w:rPr>
          <w:rFonts w:ascii="Tahoma" w:eastAsia="Tahoma" w:hAnsi="Tahoma" w:cs="Tahoma"/>
          <w:sz w:val="24"/>
          <w:szCs w:val="24"/>
        </w:rPr>
        <w:t xml:space="preserve">an </w:t>
      </w:r>
      <w:r w:rsidRPr="00B5310F">
        <w:rPr>
          <w:rFonts w:ascii="Tahoma" w:eastAsia="Tahoma" w:hAnsi="Tahoma" w:cs="Tahoma"/>
          <w:spacing w:val="34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in</w:t>
      </w:r>
      <w:r w:rsidRPr="00B5310F">
        <w:rPr>
          <w:rFonts w:ascii="Tahoma" w:eastAsia="Tahoma" w:hAnsi="Tahoma" w:cs="Tahoma"/>
          <w:sz w:val="24"/>
          <w:szCs w:val="24"/>
        </w:rPr>
        <w:t xml:space="preserve">i </w:t>
      </w:r>
      <w:r w:rsidRPr="00B5310F">
        <w:rPr>
          <w:rFonts w:ascii="Tahoma" w:eastAsia="Tahoma" w:hAnsi="Tahoma" w:cs="Tahoma"/>
          <w:spacing w:val="33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d</w:t>
      </w:r>
      <w:r w:rsidRPr="00B5310F">
        <w:rPr>
          <w:rFonts w:ascii="Tahoma" w:eastAsia="Tahoma" w:hAnsi="Tahoma" w:cs="Tahoma"/>
          <w:sz w:val="24"/>
          <w:szCs w:val="24"/>
        </w:rPr>
        <w:t xml:space="preserve">i </w:t>
      </w:r>
      <w:r w:rsidRPr="00B5310F">
        <w:rPr>
          <w:rFonts w:ascii="Tahoma" w:eastAsia="Tahoma" w:hAnsi="Tahoma" w:cs="Tahoma"/>
          <w:spacing w:val="33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b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u</w:t>
      </w:r>
      <w:r w:rsidRPr="00B5310F">
        <w:rPr>
          <w:rFonts w:ascii="Tahoma" w:eastAsia="Tahoma" w:hAnsi="Tahoma" w:cs="Tahoma"/>
          <w:sz w:val="24"/>
          <w:szCs w:val="24"/>
        </w:rPr>
        <w:t xml:space="preserve">at </w:t>
      </w:r>
      <w:r w:rsidRPr="00B5310F">
        <w:rPr>
          <w:rFonts w:ascii="Tahoma" w:eastAsia="Tahoma" w:hAnsi="Tahoma" w:cs="Tahoma"/>
          <w:spacing w:val="30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d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n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g</w:t>
      </w:r>
      <w:r w:rsidRPr="00B5310F">
        <w:rPr>
          <w:rFonts w:ascii="Tahoma" w:eastAsia="Tahoma" w:hAnsi="Tahoma" w:cs="Tahoma"/>
          <w:sz w:val="24"/>
          <w:szCs w:val="24"/>
        </w:rPr>
        <w:t xml:space="preserve">an </w:t>
      </w:r>
      <w:r w:rsidRPr="00B5310F">
        <w:rPr>
          <w:rFonts w:ascii="Tahoma" w:eastAsia="Tahoma" w:hAnsi="Tahoma" w:cs="Tahoma"/>
          <w:spacing w:val="32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s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n</w:t>
      </w:r>
      <w:r w:rsidRPr="00B5310F">
        <w:rPr>
          <w:rFonts w:ascii="Tahoma" w:eastAsia="Tahoma" w:hAnsi="Tahoma" w:cs="Tahoma"/>
          <w:sz w:val="24"/>
          <w:szCs w:val="24"/>
        </w:rPr>
        <w:t xml:space="preserve">ar </w:t>
      </w:r>
      <w:r w:rsidRPr="00B5310F">
        <w:rPr>
          <w:rFonts w:ascii="Tahoma" w:eastAsia="Tahoma" w:hAnsi="Tahoma" w:cs="Tahoma"/>
          <w:spacing w:val="32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n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rn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y</w:t>
      </w:r>
      <w:r w:rsidRPr="00B5310F">
        <w:rPr>
          <w:rFonts w:ascii="Tahoma" w:eastAsia="Tahoma" w:hAnsi="Tahoma" w:cs="Tahoma"/>
          <w:sz w:val="24"/>
          <w:szCs w:val="24"/>
        </w:rPr>
        <w:t xml:space="preserve">a </w:t>
      </w:r>
      <w:r w:rsidRPr="00B5310F">
        <w:rPr>
          <w:rFonts w:ascii="Tahoma" w:eastAsia="Tahoma" w:hAnsi="Tahoma" w:cs="Tahoma"/>
          <w:spacing w:val="3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un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t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u</w:t>
      </w:r>
      <w:r w:rsidRPr="00B5310F">
        <w:rPr>
          <w:rFonts w:ascii="Tahoma" w:eastAsia="Tahoma" w:hAnsi="Tahoma" w:cs="Tahoma"/>
          <w:sz w:val="24"/>
          <w:szCs w:val="24"/>
        </w:rPr>
        <w:t xml:space="preserve">k </w:t>
      </w:r>
      <w:r w:rsidRPr="00B5310F">
        <w:rPr>
          <w:rFonts w:ascii="Tahoma" w:eastAsia="Tahoma" w:hAnsi="Tahoma" w:cs="Tahoma"/>
          <w:spacing w:val="29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d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p</w:t>
      </w:r>
      <w:r w:rsidRPr="00B5310F">
        <w:rPr>
          <w:rFonts w:ascii="Tahoma" w:eastAsia="Tahoma" w:hAnsi="Tahoma" w:cs="Tahoma"/>
          <w:sz w:val="24"/>
          <w:szCs w:val="24"/>
        </w:rPr>
        <w:t xml:space="preserve">at 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d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i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p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r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g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un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k</w:t>
      </w:r>
      <w:r w:rsidRPr="00B5310F">
        <w:rPr>
          <w:rFonts w:ascii="Tahoma" w:eastAsia="Tahoma" w:hAnsi="Tahoma" w:cs="Tahoma"/>
          <w:sz w:val="24"/>
          <w:szCs w:val="24"/>
        </w:rPr>
        <w:t xml:space="preserve">an  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s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b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g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i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m</w:t>
      </w:r>
      <w:r w:rsidRPr="00B5310F">
        <w:rPr>
          <w:rFonts w:ascii="Tahoma" w:eastAsia="Tahoma" w:hAnsi="Tahoma" w:cs="Tahoma"/>
          <w:sz w:val="24"/>
          <w:szCs w:val="24"/>
        </w:rPr>
        <w:t>an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>m</w:t>
      </w:r>
      <w:r w:rsidRPr="00B5310F">
        <w:rPr>
          <w:rFonts w:ascii="Tahoma" w:eastAsia="Tahoma" w:hAnsi="Tahoma" w:cs="Tahoma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s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t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in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y</w:t>
      </w:r>
      <w:r w:rsidRPr="00B5310F">
        <w:rPr>
          <w:rFonts w:ascii="Tahoma" w:eastAsia="Tahoma" w:hAnsi="Tahoma" w:cs="Tahoma"/>
          <w:sz w:val="24"/>
          <w:szCs w:val="24"/>
        </w:rPr>
        <w:t>a.</w:t>
      </w:r>
    </w:p>
    <w:p w14:paraId="04B9C0B1" w14:textId="77777777" w:rsidR="003B1E11" w:rsidRPr="00B5310F" w:rsidRDefault="003B1E11">
      <w:pPr>
        <w:spacing w:before="1" w:line="160" w:lineRule="exact"/>
        <w:rPr>
          <w:rFonts w:ascii="Tahoma" w:hAnsi="Tahoma" w:cs="Tahoma"/>
          <w:sz w:val="24"/>
          <w:szCs w:val="24"/>
        </w:rPr>
      </w:pPr>
    </w:p>
    <w:p w14:paraId="6521F92D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636119FF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1F2F45FF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739D12DD" w14:textId="77777777" w:rsidR="003B1E11" w:rsidRPr="00B5310F" w:rsidRDefault="00B5310F" w:rsidP="00F15448">
      <w:pPr>
        <w:ind w:left="5040" w:right="117"/>
        <w:jc w:val="center"/>
        <w:rPr>
          <w:rFonts w:ascii="Tahoma" w:eastAsia="Tahoma" w:hAnsi="Tahoma" w:cs="Tahoma"/>
          <w:sz w:val="24"/>
          <w:szCs w:val="24"/>
        </w:rPr>
      </w:pPr>
      <w:r w:rsidRPr="00B5310F">
        <w:rPr>
          <w:rFonts w:ascii="Tahoma" w:eastAsia="Tahoma" w:hAnsi="Tahoma" w:cs="Tahoma"/>
          <w:spacing w:val="-1"/>
          <w:sz w:val="24"/>
          <w:szCs w:val="24"/>
        </w:rPr>
        <w:t>K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um</w:t>
      </w:r>
      <w:r w:rsidRPr="00B5310F">
        <w:rPr>
          <w:rFonts w:ascii="Tahoma" w:eastAsia="Tahoma" w:hAnsi="Tahoma" w:cs="Tahoma"/>
          <w:sz w:val="24"/>
          <w:szCs w:val="24"/>
        </w:rPr>
        <w:t>b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w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h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a</w:t>
      </w:r>
      <w:r w:rsidR="00146812">
        <w:rPr>
          <w:rFonts w:ascii="Tahoma" w:eastAsia="Tahoma" w:hAnsi="Tahoma" w:cs="Tahoma"/>
          <w:sz w:val="24"/>
          <w:szCs w:val="24"/>
        </w:rPr>
        <w:t xml:space="preserve">, </w:t>
      </w:r>
      <w:r w:rsidR="00BE16F0">
        <w:rPr>
          <w:rFonts w:ascii="Tahoma" w:eastAsia="Tahoma" w:hAnsi="Tahoma" w:cs="Tahoma"/>
          <w:sz w:val="24"/>
          <w:szCs w:val="24"/>
        </w:rPr>
        <w:t xml:space="preserve">05 Agustus </w:t>
      </w:r>
      <w:r w:rsidR="00FA35D4">
        <w:rPr>
          <w:rFonts w:ascii="Tahoma" w:eastAsia="Tahoma" w:hAnsi="Tahoma" w:cs="Tahoma"/>
          <w:sz w:val="24"/>
          <w:szCs w:val="24"/>
        </w:rPr>
        <w:t>2026</w:t>
      </w:r>
    </w:p>
    <w:p w14:paraId="6BE99035" w14:textId="77777777" w:rsidR="003B1E11" w:rsidRPr="00B5310F" w:rsidRDefault="003B1E11">
      <w:pPr>
        <w:spacing w:before="2" w:line="240" w:lineRule="exact"/>
        <w:rPr>
          <w:rFonts w:ascii="Tahoma" w:hAnsi="Tahoma" w:cs="Tahoma"/>
          <w:sz w:val="24"/>
          <w:szCs w:val="24"/>
        </w:rPr>
      </w:pPr>
    </w:p>
    <w:p w14:paraId="7A4E3F0E" w14:textId="77777777" w:rsidR="00F15448" w:rsidRDefault="00B5310F" w:rsidP="00BE16F0">
      <w:pPr>
        <w:ind w:left="5040" w:right="120" w:firstLine="720"/>
        <w:rPr>
          <w:rFonts w:ascii="Tahoma" w:eastAsia="Tahoma" w:hAnsi="Tahoma" w:cs="Tahoma"/>
          <w:spacing w:val="2"/>
          <w:sz w:val="24"/>
          <w:szCs w:val="24"/>
        </w:rPr>
      </w:pPr>
      <w:r w:rsidRPr="00B5310F">
        <w:rPr>
          <w:rFonts w:ascii="Tahoma" w:eastAsia="Tahoma" w:hAnsi="Tahoma" w:cs="Tahoma"/>
          <w:spacing w:val="-1"/>
          <w:sz w:val="24"/>
          <w:szCs w:val="24"/>
        </w:rPr>
        <w:t>K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e</w:t>
      </w:r>
      <w:r w:rsidRPr="00B5310F">
        <w:rPr>
          <w:rFonts w:ascii="Tahoma" w:eastAsia="Tahoma" w:hAnsi="Tahoma" w:cs="Tahoma"/>
          <w:sz w:val="24"/>
          <w:szCs w:val="24"/>
        </w:rPr>
        <w:t>p</w:t>
      </w:r>
      <w:r w:rsidRPr="00B5310F">
        <w:rPr>
          <w:rFonts w:ascii="Tahoma" w:eastAsia="Tahoma" w:hAnsi="Tahoma" w:cs="Tahoma"/>
          <w:spacing w:val="-3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l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 xml:space="preserve"> 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Des</w:t>
      </w:r>
      <w:r w:rsidRPr="00B5310F">
        <w:rPr>
          <w:rFonts w:ascii="Tahoma" w:eastAsia="Tahoma" w:hAnsi="Tahoma" w:cs="Tahoma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-1"/>
          <w:sz w:val="24"/>
          <w:szCs w:val="24"/>
        </w:rPr>
        <w:t xml:space="preserve"> K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um</w:t>
      </w:r>
      <w:r w:rsidRPr="00B5310F">
        <w:rPr>
          <w:rFonts w:ascii="Tahoma" w:eastAsia="Tahoma" w:hAnsi="Tahoma" w:cs="Tahoma"/>
          <w:sz w:val="24"/>
          <w:szCs w:val="24"/>
        </w:rPr>
        <w:t>b</w:t>
      </w:r>
      <w:r w:rsidRPr="00B5310F">
        <w:rPr>
          <w:rFonts w:ascii="Tahoma" w:eastAsia="Tahoma" w:hAnsi="Tahoma" w:cs="Tahoma"/>
          <w:spacing w:val="1"/>
          <w:sz w:val="24"/>
          <w:szCs w:val="24"/>
        </w:rPr>
        <w:t>e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w</w:t>
      </w:r>
      <w:r w:rsidRPr="00B5310F">
        <w:rPr>
          <w:rFonts w:ascii="Tahoma" w:eastAsia="Tahoma" w:hAnsi="Tahoma" w:cs="Tahoma"/>
          <w:spacing w:val="-2"/>
          <w:sz w:val="24"/>
          <w:szCs w:val="24"/>
        </w:rPr>
        <w:t>a</w:t>
      </w:r>
      <w:r w:rsidRPr="00B5310F">
        <w:rPr>
          <w:rFonts w:ascii="Tahoma" w:eastAsia="Tahoma" w:hAnsi="Tahoma" w:cs="Tahoma"/>
          <w:spacing w:val="2"/>
          <w:sz w:val="24"/>
          <w:szCs w:val="24"/>
        </w:rPr>
        <w:t>ha</w:t>
      </w:r>
      <w:r w:rsidR="00BE16F0">
        <w:rPr>
          <w:rFonts w:ascii="Tahoma" w:eastAsia="Tahoma" w:hAnsi="Tahoma" w:cs="Tahoma"/>
          <w:spacing w:val="2"/>
          <w:sz w:val="24"/>
          <w:szCs w:val="24"/>
        </w:rPr>
        <w:t>,</w:t>
      </w:r>
    </w:p>
    <w:p w14:paraId="26D5FB64" w14:textId="77777777" w:rsidR="003B1E11" w:rsidRPr="00B5310F" w:rsidRDefault="00A26570" w:rsidP="00BE16F0">
      <w:pPr>
        <w:ind w:left="5760" w:right="12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pacing w:val="2"/>
          <w:sz w:val="24"/>
          <w:szCs w:val="24"/>
        </w:rPr>
        <w:t xml:space="preserve"> </w:t>
      </w:r>
    </w:p>
    <w:p w14:paraId="7A19F62E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51062E28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7525A080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3F8B44E3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5CDE9201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61940C86" w14:textId="77777777" w:rsidR="003B1E11" w:rsidRPr="00B5310F" w:rsidRDefault="00BE16F0" w:rsidP="00234371">
      <w:pPr>
        <w:ind w:left="2880" w:right="517" w:firstLine="720"/>
        <w:jc w:val="center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pacing w:val="1"/>
          <w:sz w:val="24"/>
          <w:szCs w:val="24"/>
        </w:rPr>
        <w:t xml:space="preserve">                   MUHARUDDIN</w:t>
      </w:r>
    </w:p>
    <w:sectPr w:rsidR="003B1E11" w:rsidRPr="00B5310F">
      <w:type w:val="continuous"/>
      <w:pgSz w:w="11920" w:h="16840"/>
      <w:pgMar w:top="7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782484"/>
    <w:multiLevelType w:val="multilevel"/>
    <w:tmpl w:val="266C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238862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1E11"/>
    <w:rsid w:val="00001FCD"/>
    <w:rsid w:val="00047AA1"/>
    <w:rsid w:val="0007772D"/>
    <w:rsid w:val="00097E3A"/>
    <w:rsid w:val="00106BC2"/>
    <w:rsid w:val="00146812"/>
    <w:rsid w:val="0015153C"/>
    <w:rsid w:val="00161A8A"/>
    <w:rsid w:val="001E2C6B"/>
    <w:rsid w:val="001E3C87"/>
    <w:rsid w:val="00234371"/>
    <w:rsid w:val="00244E64"/>
    <w:rsid w:val="002C7E5C"/>
    <w:rsid w:val="003129C4"/>
    <w:rsid w:val="00317415"/>
    <w:rsid w:val="00380378"/>
    <w:rsid w:val="00392522"/>
    <w:rsid w:val="003B1E11"/>
    <w:rsid w:val="00421071"/>
    <w:rsid w:val="00464F64"/>
    <w:rsid w:val="00466819"/>
    <w:rsid w:val="00485E54"/>
    <w:rsid w:val="005D72F6"/>
    <w:rsid w:val="005E0959"/>
    <w:rsid w:val="00634E74"/>
    <w:rsid w:val="00660AEB"/>
    <w:rsid w:val="00674D81"/>
    <w:rsid w:val="006A00CB"/>
    <w:rsid w:val="00700EDD"/>
    <w:rsid w:val="00706D01"/>
    <w:rsid w:val="00751156"/>
    <w:rsid w:val="007616AD"/>
    <w:rsid w:val="007E53DC"/>
    <w:rsid w:val="00873781"/>
    <w:rsid w:val="00873D19"/>
    <w:rsid w:val="008837EC"/>
    <w:rsid w:val="008E6B6F"/>
    <w:rsid w:val="008F42F7"/>
    <w:rsid w:val="00917D0A"/>
    <w:rsid w:val="00925217"/>
    <w:rsid w:val="009D1A56"/>
    <w:rsid w:val="00A03879"/>
    <w:rsid w:val="00A26570"/>
    <w:rsid w:val="00A46E42"/>
    <w:rsid w:val="00A60D8B"/>
    <w:rsid w:val="00A70583"/>
    <w:rsid w:val="00AE3055"/>
    <w:rsid w:val="00B041B4"/>
    <w:rsid w:val="00B223C1"/>
    <w:rsid w:val="00B30340"/>
    <w:rsid w:val="00B5310F"/>
    <w:rsid w:val="00B56F0D"/>
    <w:rsid w:val="00B67392"/>
    <w:rsid w:val="00B742D0"/>
    <w:rsid w:val="00BE16F0"/>
    <w:rsid w:val="00C60DAC"/>
    <w:rsid w:val="00C643CE"/>
    <w:rsid w:val="00C739A1"/>
    <w:rsid w:val="00CB364B"/>
    <w:rsid w:val="00CC6AE5"/>
    <w:rsid w:val="00D02627"/>
    <w:rsid w:val="00D252D2"/>
    <w:rsid w:val="00D3633C"/>
    <w:rsid w:val="00D43A46"/>
    <w:rsid w:val="00D647D0"/>
    <w:rsid w:val="00D737FE"/>
    <w:rsid w:val="00E03E32"/>
    <w:rsid w:val="00E338EB"/>
    <w:rsid w:val="00E46624"/>
    <w:rsid w:val="00E84409"/>
    <w:rsid w:val="00ED4BB5"/>
    <w:rsid w:val="00F15448"/>
    <w:rsid w:val="00FA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2229D5B"/>
  <w15:docId w15:val="{14D686E7-E4AA-D445-BF95-CD343E9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LILIS MUKHLISHOH</cp:lastModifiedBy>
  <cp:revision>59</cp:revision>
  <cp:lastPrinted>2026-08-05T06:24:00Z</cp:lastPrinted>
  <dcterms:created xsi:type="dcterms:W3CDTF">2024-11-18T23:15:00Z</dcterms:created>
  <dcterms:modified xsi:type="dcterms:W3CDTF">2026-09-04T16:38:00Z</dcterms:modified>
</cp:coreProperties>
</file>