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D66A2" w14:textId="77777777" w:rsidR="00B5310F" w:rsidRDefault="00660AEB">
      <w:pPr>
        <w:spacing w:before="72" w:line="275" w:lineRule="auto"/>
        <w:ind w:left="2532" w:right="2554"/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0BA458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alt="" style="position:absolute;left:0;text-align:left;margin-left:77.35pt;margin-top:46.75pt;width:47.05pt;height:57.75pt;z-index:-251659776;mso-wrap-edited:f;mso-width-percent:0;mso-height-percent:0;mso-position-horizontal-relative:page;mso-position-vertical-relative:page;mso-width-percent:0;mso-height-percent:0">
            <v:imagedata r:id="rId5" o:title=""/>
            <w10:wrap anchorx="page" anchory="page"/>
          </v:shape>
        </w:pict>
      </w:r>
      <w:r>
        <w:rPr>
          <w:rFonts w:ascii="Tahoma" w:eastAsia="Tahoma" w:hAnsi="Tahoma" w:cs="Tahoma"/>
          <w:b/>
          <w:spacing w:val="-2"/>
          <w:sz w:val="24"/>
          <w:szCs w:val="24"/>
        </w:rPr>
        <w:t>P</w:t>
      </w:r>
      <w:r>
        <w:rPr>
          <w:rFonts w:ascii="Tahoma" w:eastAsia="Tahoma" w:hAnsi="Tahoma" w:cs="Tahoma"/>
          <w:b/>
          <w:sz w:val="24"/>
          <w:szCs w:val="24"/>
        </w:rPr>
        <w:t>E</w:t>
      </w:r>
      <w:r>
        <w:rPr>
          <w:rFonts w:ascii="Tahoma" w:eastAsia="Tahoma" w:hAnsi="Tahoma" w:cs="Tahoma"/>
          <w:b/>
          <w:spacing w:val="2"/>
          <w:sz w:val="24"/>
          <w:szCs w:val="24"/>
        </w:rPr>
        <w:t>M</w:t>
      </w:r>
      <w:r>
        <w:rPr>
          <w:rFonts w:ascii="Tahoma" w:eastAsia="Tahoma" w:hAnsi="Tahoma" w:cs="Tahoma"/>
          <w:b/>
          <w:sz w:val="24"/>
          <w:szCs w:val="24"/>
        </w:rPr>
        <w:t>E</w:t>
      </w:r>
      <w:r>
        <w:rPr>
          <w:rFonts w:ascii="Tahoma" w:eastAsia="Tahoma" w:hAnsi="Tahoma" w:cs="Tahoma"/>
          <w:b/>
          <w:spacing w:val="2"/>
          <w:sz w:val="24"/>
          <w:szCs w:val="24"/>
        </w:rPr>
        <w:t>R</w:t>
      </w:r>
      <w:r>
        <w:rPr>
          <w:rFonts w:ascii="Tahoma" w:eastAsia="Tahoma" w:hAnsi="Tahoma" w:cs="Tahoma"/>
          <w:b/>
          <w:sz w:val="24"/>
          <w:szCs w:val="24"/>
        </w:rPr>
        <w:t>I</w:t>
      </w:r>
      <w:r>
        <w:rPr>
          <w:rFonts w:ascii="Tahoma" w:eastAsia="Tahoma" w:hAnsi="Tahoma" w:cs="Tahoma"/>
          <w:b/>
          <w:spacing w:val="-1"/>
          <w:sz w:val="24"/>
          <w:szCs w:val="24"/>
        </w:rPr>
        <w:t>N</w:t>
      </w:r>
      <w:r>
        <w:rPr>
          <w:rFonts w:ascii="Tahoma" w:eastAsia="Tahoma" w:hAnsi="Tahoma" w:cs="Tahoma"/>
          <w:b/>
          <w:spacing w:val="1"/>
          <w:sz w:val="24"/>
          <w:szCs w:val="24"/>
        </w:rPr>
        <w:t>T</w:t>
      </w:r>
      <w:r>
        <w:rPr>
          <w:rFonts w:ascii="Tahoma" w:eastAsia="Tahoma" w:hAnsi="Tahoma" w:cs="Tahoma"/>
          <w:b/>
          <w:sz w:val="24"/>
          <w:szCs w:val="24"/>
        </w:rPr>
        <w:t>AH</w:t>
      </w:r>
      <w:r>
        <w:rPr>
          <w:rFonts w:ascii="Tahoma" w:eastAsia="Tahoma" w:hAnsi="Tahoma" w:cs="Tahoma"/>
          <w:b/>
          <w:spacing w:val="2"/>
          <w:sz w:val="24"/>
          <w:szCs w:val="24"/>
        </w:rPr>
        <w:t xml:space="preserve"> </w:t>
      </w:r>
      <w:r>
        <w:rPr>
          <w:rFonts w:ascii="Tahoma" w:eastAsia="Tahoma" w:hAnsi="Tahoma" w:cs="Tahoma"/>
          <w:b/>
          <w:spacing w:val="1"/>
          <w:sz w:val="24"/>
          <w:szCs w:val="24"/>
        </w:rPr>
        <w:t>K</w:t>
      </w:r>
      <w:r>
        <w:rPr>
          <w:rFonts w:ascii="Tahoma" w:eastAsia="Tahoma" w:hAnsi="Tahoma" w:cs="Tahoma"/>
          <w:b/>
          <w:sz w:val="24"/>
          <w:szCs w:val="24"/>
        </w:rPr>
        <w:t>A</w:t>
      </w:r>
      <w:r>
        <w:rPr>
          <w:rFonts w:ascii="Tahoma" w:eastAsia="Tahoma" w:hAnsi="Tahoma" w:cs="Tahoma"/>
          <w:b/>
          <w:spacing w:val="-1"/>
          <w:sz w:val="24"/>
          <w:szCs w:val="24"/>
        </w:rPr>
        <w:t>BU</w:t>
      </w:r>
      <w:r>
        <w:rPr>
          <w:rFonts w:ascii="Tahoma" w:eastAsia="Tahoma" w:hAnsi="Tahoma" w:cs="Tahoma"/>
          <w:b/>
          <w:spacing w:val="-2"/>
          <w:sz w:val="24"/>
          <w:szCs w:val="24"/>
        </w:rPr>
        <w:t>P</w:t>
      </w:r>
      <w:r>
        <w:rPr>
          <w:rFonts w:ascii="Tahoma" w:eastAsia="Tahoma" w:hAnsi="Tahoma" w:cs="Tahoma"/>
          <w:b/>
          <w:sz w:val="24"/>
          <w:szCs w:val="24"/>
        </w:rPr>
        <w:t>A</w:t>
      </w:r>
      <w:r>
        <w:rPr>
          <w:rFonts w:ascii="Tahoma" w:eastAsia="Tahoma" w:hAnsi="Tahoma" w:cs="Tahoma"/>
          <w:b/>
          <w:spacing w:val="1"/>
          <w:sz w:val="24"/>
          <w:szCs w:val="24"/>
        </w:rPr>
        <w:t>T</w:t>
      </w:r>
      <w:r>
        <w:rPr>
          <w:rFonts w:ascii="Tahoma" w:eastAsia="Tahoma" w:hAnsi="Tahoma" w:cs="Tahoma"/>
          <w:b/>
          <w:sz w:val="24"/>
          <w:szCs w:val="24"/>
        </w:rPr>
        <w:t>EN</w:t>
      </w:r>
      <w:r>
        <w:rPr>
          <w:rFonts w:ascii="Tahoma" w:eastAsia="Tahoma" w:hAnsi="Tahoma" w:cs="Tahoma"/>
          <w:b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b/>
          <w:sz w:val="24"/>
          <w:szCs w:val="24"/>
        </w:rPr>
        <w:t>B</w:t>
      </w:r>
      <w:r>
        <w:rPr>
          <w:rFonts w:ascii="Tahoma" w:eastAsia="Tahoma" w:hAnsi="Tahoma" w:cs="Tahoma"/>
          <w:b/>
          <w:spacing w:val="-2"/>
          <w:sz w:val="24"/>
          <w:szCs w:val="24"/>
        </w:rPr>
        <w:t>U</w:t>
      </w:r>
      <w:r>
        <w:rPr>
          <w:rFonts w:ascii="Tahoma" w:eastAsia="Tahoma" w:hAnsi="Tahoma" w:cs="Tahoma"/>
          <w:b/>
          <w:spacing w:val="1"/>
          <w:sz w:val="24"/>
          <w:szCs w:val="24"/>
        </w:rPr>
        <w:t>T</w:t>
      </w:r>
      <w:r>
        <w:rPr>
          <w:rFonts w:ascii="Tahoma" w:eastAsia="Tahoma" w:hAnsi="Tahoma" w:cs="Tahoma"/>
          <w:b/>
          <w:spacing w:val="-1"/>
          <w:sz w:val="24"/>
          <w:szCs w:val="24"/>
        </w:rPr>
        <w:t>O</w:t>
      </w:r>
      <w:r>
        <w:rPr>
          <w:rFonts w:ascii="Tahoma" w:eastAsia="Tahoma" w:hAnsi="Tahoma" w:cs="Tahoma"/>
          <w:b/>
          <w:sz w:val="24"/>
          <w:szCs w:val="24"/>
        </w:rPr>
        <w:t xml:space="preserve">N </w:t>
      </w:r>
      <w:r>
        <w:rPr>
          <w:rFonts w:ascii="Tahoma" w:eastAsia="Tahoma" w:hAnsi="Tahoma" w:cs="Tahoma"/>
          <w:b/>
          <w:spacing w:val="1"/>
          <w:sz w:val="24"/>
          <w:szCs w:val="24"/>
        </w:rPr>
        <w:t>K</w:t>
      </w:r>
      <w:r>
        <w:rPr>
          <w:rFonts w:ascii="Tahoma" w:eastAsia="Tahoma" w:hAnsi="Tahoma" w:cs="Tahoma"/>
          <w:b/>
          <w:sz w:val="24"/>
          <w:szCs w:val="24"/>
        </w:rPr>
        <w:t>ECA</w:t>
      </w:r>
      <w:r>
        <w:rPr>
          <w:rFonts w:ascii="Tahoma" w:eastAsia="Tahoma" w:hAnsi="Tahoma" w:cs="Tahoma"/>
          <w:b/>
          <w:spacing w:val="1"/>
          <w:sz w:val="24"/>
          <w:szCs w:val="24"/>
        </w:rPr>
        <w:t>M</w:t>
      </w:r>
      <w:r>
        <w:rPr>
          <w:rFonts w:ascii="Tahoma" w:eastAsia="Tahoma" w:hAnsi="Tahoma" w:cs="Tahoma"/>
          <w:b/>
          <w:sz w:val="24"/>
          <w:szCs w:val="24"/>
        </w:rPr>
        <w:t>A</w:t>
      </w:r>
      <w:r>
        <w:rPr>
          <w:rFonts w:ascii="Tahoma" w:eastAsia="Tahoma" w:hAnsi="Tahoma" w:cs="Tahoma"/>
          <w:b/>
          <w:spacing w:val="1"/>
          <w:sz w:val="24"/>
          <w:szCs w:val="24"/>
        </w:rPr>
        <w:t>T</w:t>
      </w:r>
      <w:r>
        <w:rPr>
          <w:rFonts w:ascii="Tahoma" w:eastAsia="Tahoma" w:hAnsi="Tahoma" w:cs="Tahoma"/>
          <w:b/>
          <w:sz w:val="24"/>
          <w:szCs w:val="24"/>
        </w:rPr>
        <w:t>AN SIOTA</w:t>
      </w:r>
      <w:r>
        <w:rPr>
          <w:rFonts w:ascii="Tahoma" w:eastAsia="Tahoma" w:hAnsi="Tahoma" w:cs="Tahoma"/>
          <w:b/>
          <w:spacing w:val="-2"/>
          <w:sz w:val="24"/>
          <w:szCs w:val="24"/>
        </w:rPr>
        <w:t>P</w:t>
      </w:r>
      <w:r>
        <w:rPr>
          <w:rFonts w:ascii="Tahoma" w:eastAsia="Tahoma" w:hAnsi="Tahoma" w:cs="Tahoma"/>
          <w:b/>
          <w:sz w:val="24"/>
          <w:szCs w:val="24"/>
        </w:rPr>
        <w:t>I</w:t>
      </w:r>
      <w:r>
        <w:rPr>
          <w:rFonts w:ascii="Tahoma" w:eastAsia="Tahoma" w:hAnsi="Tahoma" w:cs="Tahoma"/>
          <w:b/>
          <w:spacing w:val="-1"/>
          <w:sz w:val="24"/>
          <w:szCs w:val="24"/>
        </w:rPr>
        <w:t>N</w:t>
      </w:r>
      <w:r>
        <w:rPr>
          <w:rFonts w:ascii="Tahoma" w:eastAsia="Tahoma" w:hAnsi="Tahoma" w:cs="Tahoma"/>
          <w:b/>
          <w:sz w:val="24"/>
          <w:szCs w:val="24"/>
        </w:rPr>
        <w:t xml:space="preserve">A </w:t>
      </w:r>
    </w:p>
    <w:p w14:paraId="06073836" w14:textId="77777777" w:rsidR="003B1E11" w:rsidRPr="00B5310F" w:rsidRDefault="00B5310F">
      <w:pPr>
        <w:spacing w:before="72" w:line="275" w:lineRule="auto"/>
        <w:ind w:left="2532" w:right="2554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DE</w:t>
      </w:r>
      <w:r>
        <w:rPr>
          <w:rFonts w:ascii="Tahoma" w:eastAsia="Tahoma" w:hAnsi="Tahoma" w:cs="Tahoma"/>
          <w:b/>
          <w:spacing w:val="-2"/>
          <w:sz w:val="24"/>
          <w:szCs w:val="24"/>
        </w:rPr>
        <w:t>S</w:t>
      </w:r>
      <w:r>
        <w:rPr>
          <w:rFonts w:ascii="Tahoma" w:eastAsia="Tahoma" w:hAnsi="Tahoma" w:cs="Tahoma"/>
          <w:b/>
          <w:sz w:val="24"/>
          <w:szCs w:val="24"/>
        </w:rPr>
        <w:t>A</w:t>
      </w:r>
      <w:r>
        <w:rPr>
          <w:rFonts w:ascii="Tahoma" w:eastAsia="Tahoma" w:hAnsi="Tahoma" w:cs="Tahoma"/>
          <w:b/>
          <w:spacing w:val="2"/>
          <w:sz w:val="24"/>
          <w:szCs w:val="24"/>
        </w:rPr>
        <w:t xml:space="preserve"> </w:t>
      </w:r>
      <w:r>
        <w:rPr>
          <w:rFonts w:ascii="Tahoma" w:eastAsia="Tahoma" w:hAnsi="Tahoma" w:cs="Tahoma"/>
          <w:b/>
          <w:spacing w:val="1"/>
          <w:sz w:val="24"/>
          <w:szCs w:val="24"/>
        </w:rPr>
        <w:t>KU</w:t>
      </w:r>
      <w:r>
        <w:rPr>
          <w:rFonts w:ascii="Tahoma" w:eastAsia="Tahoma" w:hAnsi="Tahoma" w:cs="Tahoma"/>
          <w:b/>
          <w:spacing w:val="2"/>
          <w:sz w:val="24"/>
          <w:szCs w:val="24"/>
        </w:rPr>
        <w:t>M</w:t>
      </w:r>
      <w:r>
        <w:rPr>
          <w:rFonts w:ascii="Tahoma" w:eastAsia="Tahoma" w:hAnsi="Tahoma" w:cs="Tahoma"/>
          <w:b/>
          <w:sz w:val="24"/>
          <w:szCs w:val="24"/>
        </w:rPr>
        <w:t>BEWA</w:t>
      </w:r>
      <w:r>
        <w:rPr>
          <w:rFonts w:ascii="Tahoma" w:eastAsia="Tahoma" w:hAnsi="Tahoma" w:cs="Tahoma"/>
          <w:b/>
          <w:spacing w:val="-2"/>
          <w:sz w:val="24"/>
          <w:szCs w:val="24"/>
        </w:rPr>
        <w:t>H</w:t>
      </w:r>
      <w:r>
        <w:rPr>
          <w:rFonts w:ascii="Tahoma" w:eastAsia="Tahoma" w:hAnsi="Tahoma" w:cs="Tahoma"/>
          <w:b/>
          <w:sz w:val="24"/>
          <w:szCs w:val="24"/>
        </w:rPr>
        <w:t>A</w:t>
      </w:r>
    </w:p>
    <w:p w14:paraId="5E041D8C" w14:textId="77777777" w:rsidR="003B1E11" w:rsidRPr="00B5310F" w:rsidRDefault="00B5310F" w:rsidP="00B5310F">
      <w:pPr>
        <w:spacing w:line="260" w:lineRule="exact"/>
        <w:ind w:right="1853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-1"/>
          <w:w w:val="95"/>
          <w:position w:val="-1"/>
          <w:sz w:val="24"/>
          <w:szCs w:val="24"/>
        </w:rPr>
        <w:t xml:space="preserve">                        K</w:t>
      </w:r>
      <w:r>
        <w:rPr>
          <w:rFonts w:ascii="Tahoma" w:eastAsia="Tahoma" w:hAnsi="Tahoma" w:cs="Tahoma"/>
          <w:w w:val="95"/>
          <w:position w:val="-1"/>
          <w:sz w:val="24"/>
          <w:szCs w:val="24"/>
        </w:rPr>
        <w:t>a</w:t>
      </w:r>
      <w:r>
        <w:rPr>
          <w:rFonts w:ascii="Tahoma" w:eastAsia="Tahoma" w:hAnsi="Tahoma" w:cs="Tahoma"/>
          <w:spacing w:val="2"/>
          <w:w w:val="95"/>
          <w:position w:val="-1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w w:val="95"/>
          <w:position w:val="-1"/>
          <w:sz w:val="24"/>
          <w:szCs w:val="24"/>
        </w:rPr>
        <w:t>t</w:t>
      </w:r>
      <w:r>
        <w:rPr>
          <w:rFonts w:ascii="Tahoma" w:eastAsia="Tahoma" w:hAnsi="Tahoma" w:cs="Tahoma"/>
          <w:w w:val="95"/>
          <w:position w:val="-1"/>
          <w:sz w:val="24"/>
          <w:szCs w:val="24"/>
        </w:rPr>
        <w:t>or</w:t>
      </w:r>
      <w:r>
        <w:rPr>
          <w:rFonts w:ascii="Tahoma" w:eastAsia="Tahoma" w:hAnsi="Tahoma" w:cs="Tahoma"/>
          <w:spacing w:val="1"/>
          <w:w w:val="95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position w:val="-1"/>
          <w:sz w:val="24"/>
          <w:szCs w:val="24"/>
        </w:rPr>
        <w:t>:</w:t>
      </w:r>
      <w:r>
        <w:rPr>
          <w:rFonts w:ascii="Tahoma" w:eastAsia="Tahoma" w:hAnsi="Tahoma" w:cs="Tahoma"/>
          <w:spacing w:val="59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position w:val="-1"/>
          <w:sz w:val="24"/>
          <w:szCs w:val="24"/>
        </w:rPr>
        <w:t>J</w:t>
      </w:r>
      <w:r>
        <w:rPr>
          <w:rFonts w:ascii="Tahoma" w:eastAsia="Tahoma" w:hAnsi="Tahoma" w:cs="Tahoma"/>
          <w:spacing w:val="2"/>
          <w:position w:val="-1"/>
          <w:sz w:val="24"/>
          <w:szCs w:val="24"/>
        </w:rPr>
        <w:t>l</w:t>
      </w:r>
      <w:r>
        <w:rPr>
          <w:rFonts w:ascii="Tahoma" w:eastAsia="Tahoma" w:hAnsi="Tahoma" w:cs="Tahoma"/>
          <w:position w:val="-1"/>
          <w:sz w:val="24"/>
          <w:szCs w:val="24"/>
        </w:rPr>
        <w:t>n</w:t>
      </w:r>
      <w:r>
        <w:rPr>
          <w:rFonts w:ascii="Tahoma" w:eastAsia="Tahoma" w:hAnsi="Tahoma" w:cs="Tahoma"/>
          <w:spacing w:val="-17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w w:val="94"/>
          <w:position w:val="-1"/>
          <w:sz w:val="24"/>
          <w:szCs w:val="24"/>
        </w:rPr>
        <w:t>L</w:t>
      </w:r>
      <w:r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w w:val="94"/>
          <w:position w:val="-1"/>
          <w:sz w:val="24"/>
          <w:szCs w:val="24"/>
        </w:rPr>
        <w:t>b</w:t>
      </w:r>
      <w:r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u</w:t>
      </w:r>
      <w:r>
        <w:rPr>
          <w:rFonts w:ascii="Tahoma" w:eastAsia="Tahoma" w:hAnsi="Tahoma" w:cs="Tahoma"/>
          <w:spacing w:val="-2"/>
          <w:w w:val="94"/>
          <w:position w:val="-1"/>
          <w:sz w:val="24"/>
          <w:szCs w:val="24"/>
        </w:rPr>
        <w:t>k</w:t>
      </w:r>
      <w:r>
        <w:rPr>
          <w:rFonts w:ascii="Tahoma" w:eastAsia="Tahoma" w:hAnsi="Tahoma" w:cs="Tahoma"/>
          <w:w w:val="94"/>
          <w:position w:val="-1"/>
          <w:sz w:val="24"/>
          <w:szCs w:val="24"/>
        </w:rPr>
        <w:t>e</w:t>
      </w:r>
      <w:r>
        <w:rPr>
          <w:rFonts w:ascii="Tahoma" w:eastAsia="Tahoma" w:hAnsi="Tahoma" w:cs="Tahoma"/>
          <w:spacing w:val="8"/>
          <w:w w:val="94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w w:val="94"/>
          <w:position w:val="-1"/>
          <w:sz w:val="24"/>
          <w:szCs w:val="24"/>
        </w:rPr>
        <w:t>D</w:t>
      </w:r>
      <w:r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u</w:t>
      </w:r>
      <w:r>
        <w:rPr>
          <w:rFonts w:ascii="Tahoma" w:eastAsia="Tahoma" w:hAnsi="Tahoma" w:cs="Tahoma"/>
          <w:spacing w:val="2"/>
          <w:w w:val="94"/>
          <w:position w:val="-1"/>
          <w:sz w:val="24"/>
          <w:szCs w:val="24"/>
        </w:rPr>
        <w:t>s</w:t>
      </w:r>
      <w:r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u</w:t>
      </w:r>
      <w:r>
        <w:rPr>
          <w:rFonts w:ascii="Tahoma" w:eastAsia="Tahoma" w:hAnsi="Tahoma" w:cs="Tahoma"/>
          <w:w w:val="94"/>
          <w:position w:val="-1"/>
          <w:sz w:val="24"/>
          <w:szCs w:val="24"/>
        </w:rPr>
        <w:t>n</w:t>
      </w:r>
      <w:r>
        <w:rPr>
          <w:rFonts w:ascii="Tahoma" w:eastAsia="Tahoma" w:hAnsi="Tahoma" w:cs="Tahoma"/>
          <w:spacing w:val="8"/>
          <w:w w:val="94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w w:val="94"/>
          <w:position w:val="-1"/>
          <w:sz w:val="24"/>
          <w:szCs w:val="24"/>
        </w:rPr>
        <w:t>K</w:t>
      </w:r>
      <w:r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>
        <w:rPr>
          <w:rFonts w:ascii="Tahoma" w:eastAsia="Tahoma" w:hAnsi="Tahoma" w:cs="Tahoma"/>
          <w:spacing w:val="2"/>
          <w:w w:val="94"/>
          <w:position w:val="-1"/>
          <w:sz w:val="24"/>
          <w:szCs w:val="24"/>
        </w:rPr>
        <w:t>n</w:t>
      </w:r>
      <w:r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>
        <w:rPr>
          <w:rFonts w:ascii="Tahoma" w:eastAsia="Tahoma" w:hAnsi="Tahoma" w:cs="Tahoma"/>
          <w:spacing w:val="1"/>
          <w:w w:val="94"/>
          <w:position w:val="-1"/>
          <w:sz w:val="24"/>
          <w:szCs w:val="24"/>
        </w:rPr>
        <w:t>w</w:t>
      </w:r>
      <w:r>
        <w:rPr>
          <w:rFonts w:ascii="Tahoma" w:eastAsia="Tahoma" w:hAnsi="Tahoma" w:cs="Tahoma"/>
          <w:w w:val="94"/>
          <w:position w:val="-1"/>
          <w:sz w:val="24"/>
          <w:szCs w:val="24"/>
        </w:rPr>
        <w:t>a</w:t>
      </w:r>
      <w:r>
        <w:rPr>
          <w:rFonts w:ascii="Tahoma" w:eastAsia="Tahoma" w:hAnsi="Tahoma" w:cs="Tahoma"/>
          <w:spacing w:val="9"/>
          <w:w w:val="94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1"/>
          <w:position w:val="-1"/>
          <w:sz w:val="24"/>
          <w:szCs w:val="24"/>
        </w:rPr>
        <w:t>I</w:t>
      </w:r>
      <w:r>
        <w:rPr>
          <w:rFonts w:ascii="Tahoma" w:eastAsia="Tahoma" w:hAnsi="Tahoma" w:cs="Tahoma"/>
          <w:position w:val="-1"/>
          <w:sz w:val="24"/>
          <w:szCs w:val="24"/>
        </w:rPr>
        <w:t>,</w:t>
      </w:r>
      <w:r>
        <w:rPr>
          <w:rFonts w:ascii="Tahoma" w:eastAsia="Tahoma" w:hAnsi="Tahoma" w:cs="Tahoma"/>
          <w:spacing w:val="-11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position w:val="-1"/>
          <w:sz w:val="24"/>
          <w:szCs w:val="24"/>
        </w:rPr>
        <w:t>D</w:t>
      </w:r>
      <w:r>
        <w:rPr>
          <w:rFonts w:ascii="Tahoma" w:eastAsia="Tahoma" w:hAnsi="Tahoma" w:cs="Tahoma"/>
          <w:spacing w:val="-4"/>
          <w:position w:val="-1"/>
          <w:sz w:val="24"/>
          <w:szCs w:val="24"/>
        </w:rPr>
        <w:t>e</w:t>
      </w:r>
      <w:r>
        <w:rPr>
          <w:rFonts w:ascii="Tahoma" w:eastAsia="Tahoma" w:hAnsi="Tahoma" w:cs="Tahoma"/>
          <w:spacing w:val="2"/>
          <w:position w:val="-1"/>
          <w:sz w:val="24"/>
          <w:szCs w:val="24"/>
        </w:rPr>
        <w:t>s</w:t>
      </w:r>
      <w:r>
        <w:rPr>
          <w:rFonts w:ascii="Tahoma" w:eastAsia="Tahoma" w:hAnsi="Tahoma" w:cs="Tahoma"/>
          <w:position w:val="-1"/>
          <w:sz w:val="24"/>
          <w:szCs w:val="24"/>
        </w:rPr>
        <w:t>a</w:t>
      </w:r>
      <w:r>
        <w:rPr>
          <w:rFonts w:ascii="Tahoma" w:eastAsia="Tahoma" w:hAnsi="Tahoma" w:cs="Tahoma"/>
          <w:spacing w:val="-28"/>
          <w:position w:val="-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w w:val="95"/>
          <w:position w:val="-1"/>
          <w:sz w:val="24"/>
          <w:szCs w:val="24"/>
        </w:rPr>
        <w:t>K</w:t>
      </w:r>
      <w:r>
        <w:rPr>
          <w:rFonts w:ascii="Tahoma" w:eastAsia="Tahoma" w:hAnsi="Tahoma" w:cs="Tahoma"/>
          <w:spacing w:val="1"/>
          <w:w w:val="95"/>
          <w:position w:val="-1"/>
          <w:sz w:val="24"/>
          <w:szCs w:val="24"/>
        </w:rPr>
        <w:t>u</w:t>
      </w:r>
      <w:r>
        <w:rPr>
          <w:rFonts w:ascii="Tahoma" w:eastAsia="Tahoma" w:hAnsi="Tahoma" w:cs="Tahoma"/>
          <w:spacing w:val="-1"/>
          <w:w w:val="95"/>
          <w:position w:val="-1"/>
          <w:sz w:val="24"/>
          <w:szCs w:val="24"/>
        </w:rPr>
        <w:t>m</w:t>
      </w:r>
      <w:r>
        <w:rPr>
          <w:rFonts w:ascii="Tahoma" w:eastAsia="Tahoma" w:hAnsi="Tahoma" w:cs="Tahoma"/>
          <w:spacing w:val="-2"/>
          <w:w w:val="95"/>
          <w:position w:val="-1"/>
          <w:sz w:val="24"/>
          <w:szCs w:val="24"/>
        </w:rPr>
        <w:t>b</w:t>
      </w:r>
      <w:r>
        <w:rPr>
          <w:rFonts w:ascii="Tahoma" w:eastAsia="Tahoma" w:hAnsi="Tahoma" w:cs="Tahoma"/>
          <w:w w:val="95"/>
          <w:position w:val="-1"/>
          <w:sz w:val="24"/>
          <w:szCs w:val="24"/>
        </w:rPr>
        <w:t>e</w:t>
      </w:r>
      <w:r>
        <w:rPr>
          <w:rFonts w:ascii="Tahoma" w:eastAsia="Tahoma" w:hAnsi="Tahoma" w:cs="Tahoma"/>
          <w:spacing w:val="1"/>
          <w:w w:val="95"/>
          <w:position w:val="-1"/>
          <w:sz w:val="24"/>
          <w:szCs w:val="24"/>
        </w:rPr>
        <w:t>w</w:t>
      </w:r>
      <w:r>
        <w:rPr>
          <w:rFonts w:ascii="Tahoma" w:eastAsia="Tahoma" w:hAnsi="Tahoma" w:cs="Tahoma"/>
          <w:w w:val="95"/>
          <w:position w:val="-1"/>
          <w:sz w:val="24"/>
          <w:szCs w:val="24"/>
        </w:rPr>
        <w:t>a</w:t>
      </w:r>
      <w:r>
        <w:rPr>
          <w:rFonts w:ascii="Tahoma" w:eastAsia="Tahoma" w:hAnsi="Tahoma" w:cs="Tahoma"/>
          <w:spacing w:val="2"/>
          <w:w w:val="95"/>
          <w:position w:val="-1"/>
          <w:sz w:val="24"/>
          <w:szCs w:val="24"/>
        </w:rPr>
        <w:t>h</w:t>
      </w:r>
      <w:r>
        <w:rPr>
          <w:rFonts w:ascii="Tahoma" w:eastAsia="Tahoma" w:hAnsi="Tahoma" w:cs="Tahoma"/>
          <w:w w:val="95"/>
          <w:position w:val="-1"/>
          <w:sz w:val="24"/>
          <w:szCs w:val="24"/>
        </w:rPr>
        <w:t>a</w:t>
      </w:r>
    </w:p>
    <w:p w14:paraId="5EEE6AF6" w14:textId="77777777" w:rsidR="003B1E11" w:rsidRPr="00B5310F" w:rsidRDefault="00660AEB">
      <w:pPr>
        <w:spacing w:before="8" w:line="12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0185C9B1">
          <v:group id="_x0000_s1026" alt="" style="position:absolute;margin-left:70.4pt;margin-top:112.9pt;width:454.85pt;height:1.3pt;z-index:-251657728;mso-position-horizontal-relative:page;mso-position-vertical-relative:page" coordorigin="1408,2195" coordsize="9097,26">
            <v:shape id="_x0000_s1027" alt="" style="position:absolute;left:1413;top:2217;width:9087;height:0" coordorigin="1413,2217" coordsize="9087,0" path="m1413,2217r9087,e" filled="f" strokeweight=".5pt">
              <v:path arrowok="t"/>
            </v:shape>
            <v:shape id="_x0000_s1028" alt="" style="position:absolute;left:1413;top:2200;width:9087;height:0" coordorigin="1413,2200" coordsize="9087,0" path="m1413,2200r9087,e" filled="f" strokeweight=".5pt">
              <v:path arrowok="t"/>
            </v:shape>
            <w10:wrap anchorx="page" anchory="page"/>
          </v:group>
        </w:pict>
      </w:r>
    </w:p>
    <w:p w14:paraId="7B8A36CE" w14:textId="77777777" w:rsidR="003B1E11" w:rsidRDefault="003B1E11">
      <w:pPr>
        <w:spacing w:before="19" w:line="220" w:lineRule="exact"/>
        <w:rPr>
          <w:rFonts w:ascii="Tahoma" w:hAnsi="Tahoma" w:cs="Tahoma"/>
          <w:sz w:val="24"/>
          <w:szCs w:val="24"/>
        </w:rPr>
      </w:pPr>
    </w:p>
    <w:p w14:paraId="00657C12" w14:textId="77777777" w:rsidR="00B5310F" w:rsidRDefault="00B5310F">
      <w:pPr>
        <w:spacing w:before="19" w:line="220" w:lineRule="exact"/>
        <w:rPr>
          <w:rFonts w:ascii="Tahoma" w:hAnsi="Tahoma" w:cs="Tahoma"/>
          <w:sz w:val="24"/>
          <w:szCs w:val="24"/>
        </w:rPr>
      </w:pPr>
    </w:p>
    <w:p w14:paraId="50555BFC" w14:textId="77777777" w:rsidR="00B5310F" w:rsidRDefault="00B5310F">
      <w:pPr>
        <w:spacing w:before="19" w:line="220" w:lineRule="exact"/>
        <w:rPr>
          <w:rFonts w:ascii="Tahoma" w:hAnsi="Tahoma" w:cs="Tahoma"/>
          <w:sz w:val="24"/>
          <w:szCs w:val="24"/>
        </w:rPr>
      </w:pPr>
    </w:p>
    <w:p w14:paraId="75B6BB25" w14:textId="77777777" w:rsidR="00B5310F" w:rsidRPr="00B5310F" w:rsidRDefault="00B5310F" w:rsidP="00B5310F">
      <w:pPr>
        <w:spacing w:before="19" w:line="220" w:lineRule="exact"/>
        <w:jc w:val="center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SURAT KETERANGAN USAHA</w:t>
      </w:r>
    </w:p>
    <w:p w14:paraId="7E36788B" w14:textId="77777777" w:rsidR="006A00CB" w:rsidRDefault="006A00CB">
      <w:pPr>
        <w:spacing w:line="361" w:lineRule="auto"/>
        <w:ind w:left="101" w:right="79" w:firstLine="360"/>
        <w:rPr>
          <w:rFonts w:ascii="Tahoma" w:eastAsia="Tahoma" w:hAnsi="Tahoma" w:cs="Tahoma"/>
          <w:spacing w:val="1"/>
          <w:sz w:val="24"/>
          <w:szCs w:val="24"/>
        </w:rPr>
      </w:pPr>
      <w:r>
        <w:rPr>
          <w:rFonts w:ascii="Tahoma" w:eastAsia="Tahoma" w:hAnsi="Tahoma" w:cs="Tahoma"/>
          <w:spacing w:val="1"/>
          <w:sz w:val="24"/>
          <w:szCs w:val="24"/>
        </w:rPr>
        <w:tab/>
        <w:tab/>
        <w:tab/>
        <w:tab/>
        <w:t xml:space="preserve">Nomor : </w:t>
      </w:r>
      <w:r>
        <w:rPr>
          <w:rFonts w:ascii="Tahoma" w:hAnsi="Tahoma" w:cs="Tahoma"/>
          <w:sz w:val="24"/>
          <w:szCs w:val="24"/>
        </w:rPr>
        <w:t>300.3/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{nomor_urut}/{bulan_romawi}/{tahun}</w:t>
      </w:r>
    </w:p>
    <w:p w14:paraId="0ABB6150" w14:textId="77777777" w:rsidR="006A00CB" w:rsidRDefault="006A00CB">
      <w:pPr>
        <w:spacing w:line="361" w:lineRule="auto"/>
        <w:ind w:left="101" w:right="79" w:firstLine="360"/>
        <w:rPr>
          <w:rFonts w:ascii="Tahoma" w:eastAsia="Tahoma" w:hAnsi="Tahoma" w:cs="Tahoma"/>
          <w:spacing w:val="1"/>
          <w:sz w:val="24"/>
          <w:szCs w:val="24"/>
        </w:rPr>
      </w:pPr>
    </w:p>
    <w:p w14:paraId="5190F46E" w14:textId="77777777" w:rsidR="003B1E11" w:rsidRPr="00B5310F" w:rsidRDefault="00B5310F">
      <w:pPr>
        <w:spacing w:line="361" w:lineRule="auto"/>
        <w:ind w:left="101" w:right="79" w:firstLine="36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1"/>
          <w:sz w:val="24"/>
          <w:szCs w:val="24"/>
        </w:rPr>
        <w:t>Y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n</w:t>
      </w:r>
      <w:r>
        <w:rPr>
          <w:rFonts w:ascii="Tahoma" w:eastAsia="Tahoma" w:hAnsi="Tahoma" w:cs="Tahoma"/>
          <w:sz w:val="24"/>
          <w:szCs w:val="24"/>
        </w:rPr>
        <w:t>g</w:t>
      </w:r>
      <w:r>
        <w:rPr>
          <w:rFonts w:ascii="Tahoma" w:eastAsia="Tahoma" w:hAnsi="Tahoma" w:cs="Tahoma"/>
          <w:spacing w:val="62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pacing w:val="-2"/>
          <w:sz w:val="24"/>
          <w:szCs w:val="24"/>
        </w:rPr>
        <w:t>t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64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t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g</w:t>
      </w:r>
      <w:r>
        <w:rPr>
          <w:rFonts w:ascii="Tahoma" w:eastAsia="Tahoma" w:hAnsi="Tahoma" w:cs="Tahoma"/>
          <w:sz w:val="24"/>
          <w:szCs w:val="24"/>
        </w:rPr>
        <w:t>an</w:t>
      </w:r>
      <w:r>
        <w:rPr>
          <w:rFonts w:ascii="Tahoma" w:eastAsia="Tahoma" w:hAnsi="Tahoma" w:cs="Tahoma"/>
          <w:spacing w:val="65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pacing w:val="1"/>
          <w:sz w:val="24"/>
          <w:szCs w:val="24"/>
        </w:rPr>
        <w:t>i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1"/>
          <w:sz w:val="24"/>
          <w:szCs w:val="24"/>
        </w:rPr>
        <w:t>w</w:t>
      </w:r>
      <w:r>
        <w:rPr>
          <w:rFonts w:ascii="Tahoma" w:eastAsia="Tahoma" w:hAnsi="Tahoma" w:cs="Tahoma"/>
          <w:sz w:val="24"/>
          <w:szCs w:val="24"/>
        </w:rPr>
        <w:t>ah</w:t>
      </w:r>
      <w:r>
        <w:rPr>
          <w:rFonts w:ascii="Tahoma" w:eastAsia="Tahoma" w:hAnsi="Tahoma" w:cs="Tahoma"/>
          <w:spacing w:val="6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1"/>
          <w:sz w:val="24"/>
          <w:szCs w:val="24"/>
        </w:rPr>
        <w:t>i</w:t>
      </w:r>
      <w:r>
        <w:rPr>
          <w:rFonts w:ascii="Tahoma" w:eastAsia="Tahoma" w:hAnsi="Tahoma" w:cs="Tahoma"/>
          <w:spacing w:val="-3"/>
          <w:sz w:val="24"/>
          <w:szCs w:val="24"/>
        </w:rPr>
        <w:t>n</w:t>
      </w:r>
      <w:r>
        <w:rPr>
          <w:rFonts w:ascii="Tahoma" w:eastAsia="Tahoma" w:hAnsi="Tahoma" w:cs="Tahoma"/>
          <w:spacing w:val="6"/>
          <w:sz w:val="24"/>
          <w:szCs w:val="24"/>
        </w:rPr>
        <w:t>i</w:t>
      </w:r>
      <w:r>
        <w:rPr>
          <w:rFonts w:ascii="Tahoma" w:eastAsia="Tahoma" w:hAnsi="Tahoma" w:cs="Tahoma"/>
          <w:sz w:val="24"/>
          <w:szCs w:val="24"/>
        </w:rPr>
        <w:t>,</w:t>
      </w:r>
      <w:r>
        <w:rPr>
          <w:rFonts w:ascii="Tahoma" w:eastAsia="Tahoma" w:hAnsi="Tahoma" w:cs="Tahoma"/>
          <w:spacing w:val="66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sz w:val="24"/>
          <w:szCs w:val="24"/>
        </w:rPr>
        <w:t>K</w:t>
      </w:r>
      <w:r>
        <w:rPr>
          <w:rFonts w:ascii="Tahoma" w:eastAsia="Tahoma" w:hAnsi="Tahoma" w:cs="Tahoma"/>
          <w:spacing w:val="-4"/>
          <w:sz w:val="24"/>
          <w:szCs w:val="24"/>
        </w:rPr>
        <w:t>e</w:t>
      </w:r>
      <w:r>
        <w:rPr>
          <w:rFonts w:ascii="Tahoma" w:eastAsia="Tahoma" w:hAnsi="Tahoma" w:cs="Tahoma"/>
          <w:spacing w:val="-2"/>
          <w:sz w:val="24"/>
          <w:szCs w:val="24"/>
        </w:rPr>
        <w:t>p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l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64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64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sz w:val="24"/>
          <w:szCs w:val="24"/>
        </w:rPr>
        <w:t>K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pacing w:val="-1"/>
          <w:sz w:val="24"/>
          <w:szCs w:val="24"/>
        </w:rPr>
        <w:t>m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w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h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60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sz w:val="24"/>
          <w:szCs w:val="24"/>
        </w:rPr>
        <w:t>m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gk</w:t>
      </w:r>
      <w:r>
        <w:rPr>
          <w:rFonts w:ascii="Tahoma" w:eastAsia="Tahoma" w:hAnsi="Tahoma" w:cs="Tahoma"/>
          <w:sz w:val="24"/>
          <w:szCs w:val="24"/>
        </w:rPr>
        <w:t xml:space="preserve">an  </w:t>
      </w:r>
      <w:r>
        <w:rPr>
          <w:rFonts w:ascii="Tahoma" w:eastAsia="Tahoma" w:hAnsi="Tahoma" w:cs="Tahoma"/>
          <w:spacing w:val="-6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g</w:t>
      </w:r>
      <w:r>
        <w:rPr>
          <w:rFonts w:ascii="Tahoma" w:eastAsia="Tahoma" w:hAnsi="Tahoma" w:cs="Tahoma"/>
          <w:sz w:val="24"/>
          <w:szCs w:val="24"/>
        </w:rPr>
        <w:t xml:space="preserve">an 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pacing w:val="-3"/>
          <w:sz w:val="24"/>
          <w:szCs w:val="24"/>
        </w:rPr>
        <w:t>u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gg</w:t>
      </w:r>
      <w:r>
        <w:rPr>
          <w:rFonts w:ascii="Tahoma" w:eastAsia="Tahoma" w:hAnsi="Tahoma" w:cs="Tahoma"/>
          <w:spacing w:val="1"/>
          <w:sz w:val="24"/>
          <w:szCs w:val="24"/>
        </w:rPr>
        <w:t>uhn</w:t>
      </w:r>
      <w:r>
        <w:rPr>
          <w:rFonts w:ascii="Tahoma" w:eastAsia="Tahoma" w:hAnsi="Tahoma" w:cs="Tahoma"/>
          <w:spacing w:val="-2"/>
          <w:sz w:val="24"/>
          <w:szCs w:val="24"/>
        </w:rPr>
        <w:t>y</w:t>
      </w:r>
      <w:r>
        <w:rPr>
          <w:rFonts w:ascii="Tahoma" w:eastAsia="Tahoma" w:hAnsi="Tahoma" w:cs="Tahoma"/>
          <w:sz w:val="24"/>
          <w:szCs w:val="24"/>
        </w:rPr>
        <w:t>a :</w:t>
      </w:r>
    </w:p>
    <w:p w14:paraId="40FE0CE8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D41FE2A" w14:textId="1C4B773D" w:rsidR="00146812" w:rsidRDefault="00146812" w:rsidP="00146812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Nama </w:t>
        <w:tab/>
        <w:tab/>
        <w:tab/>
        <w:tab/>
        <w:t xml:space="preserve">: {nama}</w:t>
      </w:r>
    </w:p>
    <w:p w14:paraId="17C081F4" w14:textId="162A1C14" w:rsidR="00146812" w:rsidRPr="00670674" w:rsidRDefault="00234371" w:rsidP="00146812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Nik</w:t>
        <w:tab/>
        <w:tab/>
        <w:tab/>
        <w:tab/>
        <w:t xml:space="preserve">: {nik}</w:t>
      </w:r>
    </w:p>
    <w:p w14:paraId="4F46284F" w14:textId="6883F897" w:rsidR="00146812" w:rsidRDefault="00146812" w:rsidP="00146812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Tempat/Tanggal Lahir</w:t>
        <w:tab/>
        <w:t xml:space="preserve">: {tempat_tanggal_lahir}</w:t>
      </w:r>
    </w:p>
    <w:p w14:paraId="51854127" w14:textId="29E4A414" w:rsidR="00CC6AE5" w:rsidRPr="00670674" w:rsidRDefault="00CC6AE5" w:rsidP="00146812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Jenis Kelamin</w:t>
        <w:tab/>
        <w:tab/>
        <w:tab/>
        <w:t xml:space="preserve">: {jenis_kelamin}</w:t>
      </w:r>
    </w:p>
    <w:p w14:paraId="002168F0" w14:textId="43776A55" w:rsidR="00146812" w:rsidRPr="00670674" w:rsidRDefault="00146812" w:rsidP="00234371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Pekerjaan</w:t>
        <w:tab/>
        <w:tab/>
        <w:tab/>
        <w:t xml:space="preserve">: {pekerjaan}</w:t>
      </w:r>
    </w:p>
    <w:p w14:paraId="1CC364A7" w14:textId="57371B44" w:rsidR="00146812" w:rsidRPr="00670674" w:rsidRDefault="00146812" w:rsidP="00146812">
      <w:pPr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Alamat </w:t>
        <w:tab/>
        <w:tab/>
        <w:tab/>
        <w:t xml:space="preserve">: {alamat}</w:t>
      </w:r>
    </w:p>
    <w:p w14:paraId="0EF92D9E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0857CB30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2B1A9A2D" w14:textId="77777777" w:rsidR="003B1E11" w:rsidRPr="00B5310F" w:rsidRDefault="00B5310F" w:rsidP="00B5310F">
      <w:pPr>
        <w:ind w:firstLine="7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h</w:t>
      </w:r>
      <w:r>
        <w:rPr>
          <w:rFonts w:ascii="Tahoma" w:eastAsia="Tahoma" w:hAnsi="Tahoma" w:cs="Tahoma"/>
          <w:sz w:val="24"/>
          <w:szCs w:val="24"/>
        </w:rPr>
        <w:t xml:space="preserve">wa    </w:t>
      </w:r>
      <w:r>
        <w:rPr>
          <w:rFonts w:ascii="Tahoma" w:eastAsia="Tahoma" w:hAnsi="Tahoma" w:cs="Tahoma"/>
          <w:spacing w:val="34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y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n</w:t>
      </w:r>
      <w:r>
        <w:rPr>
          <w:rFonts w:ascii="Tahoma" w:eastAsia="Tahoma" w:hAnsi="Tahoma" w:cs="Tahoma"/>
          <w:sz w:val="24"/>
          <w:szCs w:val="24"/>
        </w:rPr>
        <w:t xml:space="preserve">g </w:t>
      </w:r>
      <w:r>
        <w:rPr>
          <w:rFonts w:ascii="Tahoma" w:eastAsia="Tahoma" w:hAnsi="Tahoma" w:cs="Tahoma"/>
          <w:spacing w:val="50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pacing w:val="-3"/>
          <w:sz w:val="24"/>
          <w:szCs w:val="24"/>
        </w:rPr>
        <w:t>a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gk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pacing w:val="-2"/>
          <w:sz w:val="24"/>
          <w:szCs w:val="24"/>
        </w:rPr>
        <w:t>t</w:t>
      </w:r>
      <w:r>
        <w:rPr>
          <w:rFonts w:ascii="Tahoma" w:eastAsia="Tahoma" w:hAnsi="Tahoma" w:cs="Tahoma"/>
          <w:sz w:val="24"/>
          <w:szCs w:val="24"/>
        </w:rPr>
        <w:t xml:space="preserve">an    </w:t>
      </w:r>
      <w:r>
        <w:rPr>
          <w:rFonts w:ascii="Tahoma" w:eastAsia="Tahoma" w:hAnsi="Tahoma" w:cs="Tahoma"/>
          <w:spacing w:val="36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t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-5"/>
          <w:sz w:val="24"/>
          <w:szCs w:val="24"/>
        </w:rPr>
        <w:t>b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z w:val="24"/>
          <w:szCs w:val="24"/>
        </w:rPr>
        <w:t xml:space="preserve">t 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pacing w:val="1"/>
          <w:sz w:val="24"/>
          <w:szCs w:val="24"/>
        </w:rPr>
        <w:t>i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sz w:val="24"/>
          <w:szCs w:val="24"/>
        </w:rPr>
        <w:t>t</w:t>
      </w:r>
      <w:r>
        <w:rPr>
          <w:rFonts w:ascii="Tahoma" w:eastAsia="Tahoma" w:hAnsi="Tahoma" w:cs="Tahoma"/>
          <w:sz w:val="24"/>
          <w:szCs w:val="24"/>
        </w:rPr>
        <w:t xml:space="preserve">as </w:t>
      </w:r>
      <w:r>
        <w:rPr>
          <w:rFonts w:ascii="Tahoma" w:eastAsia="Tahoma" w:hAnsi="Tahoma" w:cs="Tahoma"/>
          <w:spacing w:val="53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z w:val="24"/>
          <w:szCs w:val="24"/>
        </w:rPr>
        <w:t xml:space="preserve">ar </w:t>
      </w:r>
      <w:r>
        <w:rPr>
          <w:rFonts w:ascii="Tahoma" w:eastAsia="Tahoma" w:hAnsi="Tahoma" w:cs="Tahoma"/>
          <w:spacing w:val="48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l</w:t>
      </w:r>
      <w:r>
        <w:rPr>
          <w:rFonts w:ascii="Tahoma" w:eastAsia="Tahoma" w:hAnsi="Tahoma" w:cs="Tahoma"/>
          <w:sz w:val="24"/>
          <w:szCs w:val="24"/>
        </w:rPr>
        <w:t xml:space="preserve">ah 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wa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pacing w:val="-2"/>
          <w:sz w:val="24"/>
          <w:szCs w:val="24"/>
        </w:rPr>
        <w:t>g</w:t>
      </w:r>
      <w:r>
        <w:rPr>
          <w:rFonts w:ascii="Tahoma" w:eastAsia="Tahoma" w:hAnsi="Tahoma" w:cs="Tahoma"/>
          <w:sz w:val="24"/>
          <w:szCs w:val="24"/>
        </w:rPr>
        <w:t xml:space="preserve">a </w:t>
      </w:r>
      <w:r>
        <w:rPr>
          <w:rFonts w:ascii="Tahoma" w:eastAsia="Tahoma" w:hAnsi="Tahoma" w:cs="Tahoma"/>
          <w:spacing w:val="55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 xml:space="preserve">a </w:t>
      </w:r>
      <w:r>
        <w:rPr>
          <w:rFonts w:ascii="Tahoma" w:eastAsia="Tahoma" w:hAnsi="Tahoma" w:cs="Tahoma"/>
          <w:spacing w:val="-1"/>
          <w:sz w:val="24"/>
          <w:szCs w:val="24"/>
        </w:rPr>
        <w:t>K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pacing w:val="-1"/>
          <w:sz w:val="24"/>
          <w:szCs w:val="24"/>
        </w:rPr>
        <w:t>m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w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h</w:t>
      </w:r>
      <w:r>
        <w:rPr>
          <w:rFonts w:ascii="Tahoma" w:eastAsia="Tahoma" w:hAnsi="Tahoma" w:cs="Tahoma"/>
          <w:sz w:val="24"/>
          <w:szCs w:val="24"/>
        </w:rPr>
        <w:t>a,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an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z w:val="24"/>
          <w:szCs w:val="24"/>
        </w:rPr>
        <w:t>ar</w:t>
      </w:r>
      <w:r>
        <w:rPr>
          <w:rFonts w:ascii="Tahoma" w:eastAsia="Tahoma" w:hAnsi="Tahoma" w:cs="Tahoma"/>
          <w:spacing w:val="3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sz w:val="24"/>
          <w:szCs w:val="24"/>
        </w:rPr>
        <w:t>m</w:t>
      </w:r>
      <w:r>
        <w:rPr>
          <w:rFonts w:ascii="Tahoma" w:eastAsia="Tahoma" w:hAnsi="Tahoma" w:cs="Tahoma"/>
          <w:sz w:val="24"/>
          <w:szCs w:val="24"/>
        </w:rPr>
        <w:t>em</w:t>
      </w:r>
      <w:r>
        <w:rPr>
          <w:rFonts w:ascii="Tahoma" w:eastAsia="Tahoma" w:hAnsi="Tahoma" w:cs="Tahoma"/>
          <w:spacing w:val="1"/>
          <w:sz w:val="24"/>
          <w:szCs w:val="24"/>
        </w:rPr>
        <w:t>ili</w:t>
      </w:r>
      <w:r>
        <w:rPr>
          <w:rFonts w:ascii="Tahoma" w:eastAsia="Tahoma" w:hAnsi="Tahoma" w:cs="Tahoma"/>
          <w:spacing w:val="-2"/>
          <w:sz w:val="24"/>
          <w:szCs w:val="24"/>
        </w:rPr>
        <w:t>k</w:t>
      </w:r>
      <w:r>
        <w:rPr>
          <w:rFonts w:ascii="Tahoma" w:eastAsia="Tahoma" w:hAnsi="Tahoma" w:cs="Tahoma"/>
          <w:sz w:val="24"/>
          <w:szCs w:val="24"/>
        </w:rPr>
        <w:t>i</w:t>
      </w:r>
      <w:r>
        <w:rPr>
          <w:rFonts w:ascii="Tahoma" w:eastAsia="Tahoma" w:hAnsi="Tahoma" w:cs="Tahoma"/>
          <w:spacing w:val="-3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2"/>
          <w:sz w:val="24"/>
          <w:szCs w:val="24"/>
        </w:rPr>
        <w:t>h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ru</w:t>
      </w:r>
      <w:r>
        <w:rPr>
          <w:rFonts w:ascii="Tahoma" w:eastAsia="Tahoma" w:hAnsi="Tahoma" w:cs="Tahoma"/>
          <w:spacing w:val="-2"/>
          <w:sz w:val="24"/>
          <w:szCs w:val="24"/>
        </w:rPr>
        <w:t>p</w:t>
      </w:r>
      <w:r>
        <w:rPr>
          <w:rFonts w:ascii="Tahoma" w:eastAsia="Tahoma" w:hAnsi="Tahoma" w:cs="Tahoma"/>
          <w:spacing w:val="1"/>
          <w:sz w:val="24"/>
          <w:szCs w:val="24"/>
        </w:rPr>
        <w:t>a</w:t>
      </w:r>
      <w:r>
        <w:rPr>
          <w:rFonts w:ascii="Tahoma" w:eastAsia="Tahoma" w:hAnsi="Tahoma" w:cs="Tahoma"/>
          <w:sz w:val="24"/>
          <w:szCs w:val="24"/>
        </w:rPr>
        <w:t>:</w:t>
      </w:r>
    </w:p>
    <w:p w14:paraId="36996A7E" w14:textId="77777777" w:rsidR="003B1E11" w:rsidRPr="00B5310F" w:rsidRDefault="003B1E11">
      <w:pPr>
        <w:spacing w:before="1" w:line="120" w:lineRule="exact"/>
        <w:rPr>
          <w:rFonts w:ascii="Tahoma" w:hAnsi="Tahoma" w:cs="Tahoma"/>
          <w:sz w:val="24"/>
          <w:szCs w:val="24"/>
        </w:rPr>
      </w:pPr>
    </w:p>
    <w:p w14:paraId="36973BD1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2DE84CF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0D99E8C5" w14:textId="781DD81E" w:rsidR="003B1E11" w:rsidRPr="00B5310F" w:rsidRDefault="00873D19">
      <w:pPr>
        <w:ind w:left="8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Jenis Usaha</w:t>
        <w:tab/>
        <w:tab/>
      </w:r>
      <w:r>
        <w:rPr>
          <w:rFonts w:ascii="Tahoma" w:eastAsia="Tahoma" w:hAnsi="Tahoma" w:cs="Tahoma"/>
          <w:b/>
          <w:sz w:val="24"/>
          <w:szCs w:val="24"/>
        </w:rPr>
        <w:t xml:space="preserve">: {jenis_usaha}</w:t>
      </w:r>
    </w:p>
    <w:p w14:paraId="648392CC" w14:textId="77777777" w:rsidR="003B1E11" w:rsidRPr="00B5310F" w:rsidRDefault="003B1E11">
      <w:pPr>
        <w:spacing w:line="120" w:lineRule="exact"/>
        <w:rPr>
          <w:rFonts w:ascii="Tahoma" w:hAnsi="Tahoma" w:cs="Tahoma"/>
          <w:sz w:val="24"/>
          <w:szCs w:val="24"/>
        </w:rPr>
      </w:pPr>
    </w:p>
    <w:p w14:paraId="26A39605" w14:textId="23D49570" w:rsidR="003B1E11" w:rsidRPr="00B5310F" w:rsidRDefault="00B5310F">
      <w:pPr>
        <w:ind w:left="8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Te</w:t>
      </w:r>
      <w:r>
        <w:rPr>
          <w:rFonts w:ascii="Tahoma" w:eastAsia="Tahoma" w:hAnsi="Tahoma" w:cs="Tahoma"/>
          <w:spacing w:val="-1"/>
          <w:sz w:val="24"/>
          <w:szCs w:val="24"/>
        </w:rPr>
        <w:t>m</w:t>
      </w:r>
      <w:r>
        <w:rPr>
          <w:rFonts w:ascii="Tahoma" w:eastAsia="Tahoma" w:hAnsi="Tahoma" w:cs="Tahoma"/>
          <w:spacing w:val="-2"/>
          <w:sz w:val="24"/>
          <w:szCs w:val="24"/>
        </w:rPr>
        <w:t>p</w:t>
      </w:r>
      <w:r>
        <w:rPr>
          <w:rFonts w:ascii="Tahoma" w:eastAsia="Tahoma" w:hAnsi="Tahoma" w:cs="Tahoma"/>
          <w:sz w:val="24"/>
          <w:szCs w:val="24"/>
        </w:rPr>
        <w:t>at</w:t>
      </w:r>
      <w:r>
        <w:rPr>
          <w:rFonts w:ascii="Tahoma" w:eastAsia="Tahoma" w:hAnsi="Tahoma" w:cs="Tahoma"/>
          <w:spacing w:val="-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U</w:t>
      </w:r>
      <w:r>
        <w:rPr>
          <w:rFonts w:ascii="Tahoma" w:eastAsia="Tahoma" w:hAnsi="Tahoma" w:cs="Tahoma"/>
          <w:spacing w:val="1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h</w:t>
      </w:r>
      <w:r>
        <w:rPr>
          <w:rFonts w:ascii="Tahoma" w:eastAsia="Tahoma" w:hAnsi="Tahoma" w:cs="Tahoma"/>
          <w:sz w:val="24"/>
          <w:szCs w:val="24"/>
        </w:rPr>
        <w:t>a</w:t>
        <w:tab/>
      </w:r>
      <w:r>
        <w:rPr>
          <w:rFonts w:ascii="Tahoma" w:eastAsia="Tahoma" w:hAnsi="Tahoma" w:cs="Tahoma"/>
          <w:b/>
          <w:sz w:val="24"/>
          <w:szCs w:val="24"/>
        </w:rPr>
        <w:t xml:space="preserve">: {tempat_usaha}</w:t>
      </w:r>
    </w:p>
    <w:p w14:paraId="6CBF0598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774698DE" w14:textId="2D75C088" w:rsidR="003B1E11" w:rsidRDefault="00B5310F" w:rsidP="00873D19">
      <w:pPr>
        <w:spacing w:after="240"/>
        <w:ind w:left="8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Ta</w:t>
      </w:r>
      <w:r>
        <w:rPr>
          <w:rFonts w:ascii="Tahoma" w:eastAsia="Tahoma" w:hAnsi="Tahoma" w:cs="Tahoma"/>
          <w:spacing w:val="1"/>
          <w:sz w:val="24"/>
          <w:szCs w:val="24"/>
        </w:rPr>
        <w:t>hu</w:t>
      </w:r>
      <w:r>
        <w:rPr>
          <w:rFonts w:ascii="Tahoma" w:eastAsia="Tahoma" w:hAnsi="Tahoma" w:cs="Tahoma"/>
          <w:sz w:val="24"/>
          <w:szCs w:val="24"/>
        </w:rPr>
        <w:t xml:space="preserve">n 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pacing w:val="1"/>
          <w:sz w:val="24"/>
          <w:szCs w:val="24"/>
        </w:rPr>
        <w:t>ir</w:t>
      </w:r>
      <w:r>
        <w:rPr>
          <w:rFonts w:ascii="Tahoma" w:eastAsia="Tahoma" w:hAnsi="Tahoma" w:cs="Tahoma"/>
          <w:sz w:val="24"/>
          <w:szCs w:val="24"/>
        </w:rPr>
        <w:t>i</w:t>
        <w:tab/>
      </w:r>
      <w:r>
        <w:rPr>
          <w:rFonts w:ascii="Tahoma" w:eastAsia="Tahoma" w:hAnsi="Tahoma" w:cs="Tahoma"/>
          <w:b/>
          <w:sz w:val="24"/>
          <w:szCs w:val="24"/>
        </w:rPr>
        <w:t xml:space="preserve">: {tahun_berdiri}</w:t>
      </w:r>
    </w:p>
    <w:p w14:paraId="6A637834" w14:textId="77777777" w:rsidR="003B1E11" w:rsidRPr="00B5310F" w:rsidRDefault="003B1E11">
      <w:pPr>
        <w:spacing w:before="4" w:line="120" w:lineRule="exact"/>
        <w:rPr>
          <w:rFonts w:ascii="Tahoma" w:hAnsi="Tahoma" w:cs="Tahoma"/>
          <w:sz w:val="24"/>
          <w:szCs w:val="24"/>
        </w:rPr>
      </w:pPr>
    </w:p>
    <w:p w14:paraId="050750F7" w14:textId="77777777" w:rsidR="003B1E11" w:rsidRPr="00B5310F" w:rsidRDefault="00B5310F" w:rsidP="00873D19">
      <w:pPr>
        <w:spacing w:after="240" w:line="358" w:lineRule="auto"/>
        <w:ind w:left="101" w:right="88" w:firstLine="36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-1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em</w:t>
      </w:r>
      <w:r>
        <w:rPr>
          <w:rFonts w:ascii="Tahoma" w:eastAsia="Tahoma" w:hAnsi="Tahoma" w:cs="Tahoma"/>
          <w:spacing w:val="1"/>
          <w:sz w:val="24"/>
          <w:szCs w:val="24"/>
        </w:rPr>
        <w:t>i</w:t>
      </w:r>
      <w:r>
        <w:rPr>
          <w:rFonts w:ascii="Tahoma" w:eastAsia="Tahoma" w:hAnsi="Tahoma" w:cs="Tahoma"/>
          <w:spacing w:val="-2"/>
          <w:sz w:val="24"/>
          <w:szCs w:val="24"/>
        </w:rPr>
        <w:t>k</w:t>
      </w:r>
      <w:r>
        <w:rPr>
          <w:rFonts w:ascii="Tahoma" w:eastAsia="Tahoma" w:hAnsi="Tahoma" w:cs="Tahoma"/>
          <w:spacing w:val="1"/>
          <w:sz w:val="24"/>
          <w:szCs w:val="24"/>
        </w:rPr>
        <w:t>i</w:t>
      </w:r>
      <w:r>
        <w:rPr>
          <w:rFonts w:ascii="Tahoma" w:eastAsia="Tahoma" w:hAnsi="Tahoma" w:cs="Tahoma"/>
          <w:sz w:val="24"/>
          <w:szCs w:val="24"/>
        </w:rPr>
        <w:t xml:space="preserve">an   </w:t>
      </w:r>
      <w:r>
        <w:rPr>
          <w:rFonts w:ascii="Tahoma" w:eastAsia="Tahoma" w:hAnsi="Tahoma" w:cs="Tahoma"/>
          <w:spacing w:val="65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pacing w:val="1"/>
          <w:sz w:val="24"/>
          <w:szCs w:val="24"/>
        </w:rPr>
        <w:t>ur</w:t>
      </w:r>
      <w:r>
        <w:rPr>
          <w:rFonts w:ascii="Tahoma" w:eastAsia="Tahoma" w:hAnsi="Tahoma" w:cs="Tahoma"/>
          <w:sz w:val="24"/>
          <w:szCs w:val="24"/>
        </w:rPr>
        <w:t xml:space="preserve">at </w:t>
      </w:r>
      <w:r>
        <w:rPr>
          <w:rFonts w:ascii="Tahoma" w:eastAsia="Tahoma" w:hAnsi="Tahoma" w:cs="Tahoma"/>
          <w:spacing w:val="30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k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-1"/>
          <w:sz w:val="24"/>
          <w:szCs w:val="24"/>
        </w:rPr>
        <w:t>t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g</w:t>
      </w:r>
      <w:r>
        <w:rPr>
          <w:rFonts w:ascii="Tahoma" w:eastAsia="Tahoma" w:hAnsi="Tahoma" w:cs="Tahoma"/>
          <w:sz w:val="24"/>
          <w:szCs w:val="24"/>
        </w:rPr>
        <w:t xml:space="preserve">an </w:t>
      </w:r>
      <w:r>
        <w:rPr>
          <w:rFonts w:ascii="Tahoma" w:eastAsia="Tahoma" w:hAnsi="Tahoma" w:cs="Tahoma"/>
          <w:spacing w:val="34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1"/>
          <w:sz w:val="24"/>
          <w:szCs w:val="24"/>
        </w:rPr>
        <w:t>in</w:t>
      </w:r>
      <w:r>
        <w:rPr>
          <w:rFonts w:ascii="Tahoma" w:eastAsia="Tahoma" w:hAnsi="Tahoma" w:cs="Tahoma"/>
          <w:sz w:val="24"/>
          <w:szCs w:val="24"/>
        </w:rPr>
        <w:t xml:space="preserve">i </w:t>
      </w:r>
      <w:r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 xml:space="preserve">i </w:t>
      </w:r>
      <w:r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2"/>
          <w:sz w:val="24"/>
          <w:szCs w:val="24"/>
        </w:rPr>
        <w:t>b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z w:val="24"/>
          <w:szCs w:val="24"/>
        </w:rPr>
        <w:t xml:space="preserve">at </w:t>
      </w:r>
      <w:r>
        <w:rPr>
          <w:rFonts w:ascii="Tahoma" w:eastAsia="Tahoma" w:hAnsi="Tahoma" w:cs="Tahoma"/>
          <w:spacing w:val="30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pacing w:val="-2"/>
          <w:sz w:val="24"/>
          <w:szCs w:val="24"/>
        </w:rPr>
        <w:t>g</w:t>
      </w:r>
      <w:r>
        <w:rPr>
          <w:rFonts w:ascii="Tahoma" w:eastAsia="Tahoma" w:hAnsi="Tahoma" w:cs="Tahoma"/>
          <w:sz w:val="24"/>
          <w:szCs w:val="24"/>
        </w:rPr>
        <w:t xml:space="preserve">an </w:t>
      </w:r>
      <w:r>
        <w:rPr>
          <w:rFonts w:ascii="Tahoma" w:eastAsia="Tahoma" w:hAnsi="Tahoma" w:cs="Tahoma"/>
          <w:spacing w:val="32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-1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n</w:t>
      </w:r>
      <w:r>
        <w:rPr>
          <w:rFonts w:ascii="Tahoma" w:eastAsia="Tahoma" w:hAnsi="Tahoma" w:cs="Tahoma"/>
          <w:sz w:val="24"/>
          <w:szCs w:val="24"/>
        </w:rPr>
        <w:t xml:space="preserve">ar </w:t>
      </w:r>
      <w:r>
        <w:rPr>
          <w:rFonts w:ascii="Tahoma" w:eastAsia="Tahoma" w:hAnsi="Tahoma" w:cs="Tahoma"/>
          <w:spacing w:val="32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n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1"/>
          <w:sz w:val="24"/>
          <w:szCs w:val="24"/>
        </w:rPr>
        <w:t>rn</w:t>
      </w:r>
      <w:r>
        <w:rPr>
          <w:rFonts w:ascii="Tahoma" w:eastAsia="Tahoma" w:hAnsi="Tahoma" w:cs="Tahoma"/>
          <w:spacing w:val="-2"/>
          <w:sz w:val="24"/>
          <w:szCs w:val="24"/>
        </w:rPr>
        <w:t>y</w:t>
      </w:r>
      <w:r>
        <w:rPr>
          <w:rFonts w:ascii="Tahoma" w:eastAsia="Tahoma" w:hAnsi="Tahoma" w:cs="Tahoma"/>
          <w:sz w:val="24"/>
          <w:szCs w:val="24"/>
        </w:rPr>
        <w:t xml:space="preserve">a 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1"/>
          <w:sz w:val="24"/>
          <w:szCs w:val="24"/>
        </w:rPr>
        <w:t>un</w:t>
      </w:r>
      <w:r>
        <w:rPr>
          <w:rFonts w:ascii="Tahoma" w:eastAsia="Tahoma" w:hAnsi="Tahoma" w:cs="Tahoma"/>
          <w:spacing w:val="-2"/>
          <w:sz w:val="24"/>
          <w:szCs w:val="24"/>
        </w:rPr>
        <w:t>t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z w:val="24"/>
          <w:szCs w:val="24"/>
        </w:rPr>
        <w:t xml:space="preserve">k </w:t>
      </w:r>
      <w:r>
        <w:rPr>
          <w:rFonts w:ascii="Tahoma" w:eastAsia="Tahoma" w:hAnsi="Tahoma" w:cs="Tahoma"/>
          <w:spacing w:val="29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sz w:val="24"/>
          <w:szCs w:val="24"/>
        </w:rPr>
        <w:t>p</w:t>
      </w:r>
      <w:r>
        <w:rPr>
          <w:rFonts w:ascii="Tahoma" w:eastAsia="Tahoma" w:hAnsi="Tahoma" w:cs="Tahoma"/>
          <w:sz w:val="24"/>
          <w:szCs w:val="24"/>
        </w:rPr>
        <w:t xml:space="preserve">at </w:t>
      </w:r>
      <w:r>
        <w:rPr>
          <w:rFonts w:ascii="Tahoma" w:eastAsia="Tahoma" w:hAnsi="Tahoma" w:cs="Tahoma"/>
          <w:spacing w:val="-2"/>
          <w:sz w:val="24"/>
          <w:szCs w:val="24"/>
        </w:rPr>
        <w:t>d</w:t>
      </w:r>
      <w:r>
        <w:rPr>
          <w:rFonts w:ascii="Tahoma" w:eastAsia="Tahoma" w:hAnsi="Tahoma" w:cs="Tahoma"/>
          <w:spacing w:val="1"/>
          <w:sz w:val="24"/>
          <w:szCs w:val="24"/>
        </w:rPr>
        <w:t>i</w:t>
      </w:r>
      <w:r>
        <w:rPr>
          <w:rFonts w:ascii="Tahoma" w:eastAsia="Tahoma" w:hAnsi="Tahoma" w:cs="Tahoma"/>
          <w:spacing w:val="-2"/>
          <w:sz w:val="24"/>
          <w:szCs w:val="24"/>
        </w:rPr>
        <w:t>p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1"/>
          <w:sz w:val="24"/>
          <w:szCs w:val="24"/>
        </w:rPr>
        <w:t>r</w:t>
      </w:r>
      <w:r>
        <w:rPr>
          <w:rFonts w:ascii="Tahoma" w:eastAsia="Tahoma" w:hAnsi="Tahoma" w:cs="Tahoma"/>
          <w:spacing w:val="-2"/>
          <w:sz w:val="24"/>
          <w:szCs w:val="24"/>
        </w:rPr>
        <w:t>g</w:t>
      </w:r>
      <w:r>
        <w:rPr>
          <w:rFonts w:ascii="Tahoma" w:eastAsia="Tahoma" w:hAnsi="Tahoma" w:cs="Tahoma"/>
          <w:spacing w:val="1"/>
          <w:sz w:val="24"/>
          <w:szCs w:val="24"/>
        </w:rPr>
        <w:t>un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sz w:val="24"/>
          <w:szCs w:val="24"/>
        </w:rPr>
        <w:t>k</w:t>
      </w:r>
      <w:r>
        <w:rPr>
          <w:rFonts w:ascii="Tahoma" w:eastAsia="Tahoma" w:hAnsi="Tahoma" w:cs="Tahoma"/>
          <w:sz w:val="24"/>
          <w:szCs w:val="24"/>
        </w:rPr>
        <w:t xml:space="preserve">an  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-1"/>
          <w:sz w:val="24"/>
          <w:szCs w:val="24"/>
        </w:rPr>
        <w:t>b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sz w:val="24"/>
          <w:szCs w:val="24"/>
        </w:rPr>
        <w:t>g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i</w:t>
      </w:r>
      <w:r>
        <w:rPr>
          <w:rFonts w:ascii="Tahoma" w:eastAsia="Tahoma" w:hAnsi="Tahoma" w:cs="Tahoma"/>
          <w:spacing w:val="-1"/>
          <w:sz w:val="24"/>
          <w:szCs w:val="24"/>
        </w:rPr>
        <w:t>m</w:t>
      </w:r>
      <w:r>
        <w:rPr>
          <w:rFonts w:ascii="Tahoma" w:eastAsia="Tahoma" w:hAnsi="Tahoma" w:cs="Tahoma"/>
          <w:sz w:val="24"/>
          <w:szCs w:val="24"/>
        </w:rPr>
        <w:t>an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-1"/>
          <w:sz w:val="24"/>
          <w:szCs w:val="24"/>
        </w:rPr>
        <w:t>m</w:t>
      </w:r>
      <w:r>
        <w:rPr>
          <w:rFonts w:ascii="Tahoma" w:eastAsia="Tahoma" w:hAnsi="Tahoma" w:cs="Tahoma"/>
          <w:sz w:val="24"/>
          <w:szCs w:val="24"/>
        </w:rPr>
        <w:t>e</w:t>
      </w:r>
      <w:r>
        <w:rPr>
          <w:rFonts w:ascii="Tahoma" w:eastAsia="Tahoma" w:hAnsi="Tahoma" w:cs="Tahoma"/>
          <w:spacing w:val="2"/>
          <w:sz w:val="24"/>
          <w:szCs w:val="24"/>
        </w:rPr>
        <w:t>s</w:t>
      </w:r>
      <w:r>
        <w:rPr>
          <w:rFonts w:ascii="Tahoma" w:eastAsia="Tahoma" w:hAnsi="Tahoma" w:cs="Tahoma"/>
          <w:spacing w:val="-2"/>
          <w:sz w:val="24"/>
          <w:szCs w:val="24"/>
        </w:rPr>
        <w:t>t</w:t>
      </w:r>
      <w:r>
        <w:rPr>
          <w:rFonts w:ascii="Tahoma" w:eastAsia="Tahoma" w:hAnsi="Tahoma" w:cs="Tahoma"/>
          <w:spacing w:val="1"/>
          <w:sz w:val="24"/>
          <w:szCs w:val="24"/>
        </w:rPr>
        <w:t>in</w:t>
      </w:r>
      <w:r>
        <w:rPr>
          <w:rFonts w:ascii="Tahoma" w:eastAsia="Tahoma" w:hAnsi="Tahoma" w:cs="Tahoma"/>
          <w:spacing w:val="-2"/>
          <w:sz w:val="24"/>
          <w:szCs w:val="24"/>
        </w:rPr>
        <w:t>y</w:t>
      </w:r>
      <w:r>
        <w:rPr>
          <w:rFonts w:ascii="Tahoma" w:eastAsia="Tahoma" w:hAnsi="Tahoma" w:cs="Tahoma"/>
          <w:sz w:val="24"/>
          <w:szCs w:val="24"/>
        </w:rPr>
        <w:t>a.</w:t>
      </w:r>
    </w:p>
    <w:p w14:paraId="04B9C0B1" w14:textId="77777777" w:rsidR="003B1E11" w:rsidRPr="00B5310F" w:rsidRDefault="003B1E11">
      <w:pPr>
        <w:spacing w:before="1" w:line="160" w:lineRule="exact"/>
        <w:rPr>
          <w:rFonts w:ascii="Tahoma" w:hAnsi="Tahoma" w:cs="Tahoma"/>
          <w:sz w:val="24"/>
          <w:szCs w:val="24"/>
        </w:rPr>
      </w:pPr>
    </w:p>
    <w:p w14:paraId="6521F92D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36119FF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1F2F45FF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739D12DD" w14:textId="77777777" w:rsidR="003B1E11" w:rsidRPr="00B5310F" w:rsidRDefault="00B5310F" w:rsidP="00F15448">
      <w:pPr>
        <w:ind w:left="5040" w:right="117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-1"/>
          <w:sz w:val="24"/>
          <w:szCs w:val="24"/>
        </w:rPr>
        <w:t>K</w:t>
      </w:r>
      <w:r>
        <w:rPr>
          <w:rFonts w:ascii="Tahoma" w:eastAsia="Tahoma" w:hAnsi="Tahoma" w:cs="Tahoma"/>
          <w:spacing w:val="-2"/>
          <w:sz w:val="24"/>
          <w:szCs w:val="24"/>
        </w:rPr>
        <w:t>um</w:t>
      </w:r>
      <w:r>
        <w:rPr>
          <w:rFonts w:ascii="Tahoma" w:eastAsia="Tahoma" w:hAnsi="Tahoma" w:cs="Tahoma"/>
          <w:sz w:val="24"/>
          <w:szCs w:val="24"/>
        </w:rPr>
        <w:t>b</w:t>
      </w:r>
      <w:r>
        <w:rPr>
          <w:rFonts w:ascii="Tahoma" w:eastAsia="Tahoma" w:hAnsi="Tahoma" w:cs="Tahoma"/>
          <w:spacing w:val="1"/>
          <w:sz w:val="24"/>
          <w:szCs w:val="24"/>
        </w:rPr>
        <w:t>e</w:t>
      </w:r>
      <w:r>
        <w:rPr>
          <w:rFonts w:ascii="Tahoma" w:eastAsia="Tahoma" w:hAnsi="Tahoma" w:cs="Tahoma"/>
          <w:spacing w:val="2"/>
          <w:sz w:val="24"/>
          <w:szCs w:val="24"/>
        </w:rPr>
        <w:t>w</w:t>
      </w:r>
      <w:r>
        <w:rPr>
          <w:rFonts w:ascii="Tahoma" w:eastAsia="Tahoma" w:hAnsi="Tahoma" w:cs="Tahoma"/>
          <w:spacing w:val="-2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h</w:t>
      </w:r>
      <w:r>
        <w:rPr>
          <w:rFonts w:ascii="Tahoma" w:eastAsia="Tahoma" w:hAnsi="Tahoma" w:cs="Tahoma"/>
          <w:spacing w:val="-2"/>
          <w:sz w:val="24"/>
          <w:szCs w:val="24"/>
        </w:rPr>
        <w:t>a</w:t>
      </w:r>
      <w:r>
        <w:rPr>
          <w:rFonts w:ascii="Tahoma" w:eastAsia="Tahoma" w:hAnsi="Tahoma" w:cs="Tahoma"/>
          <w:sz w:val="24"/>
          <w:szCs w:val="24"/>
        </w:rPr>
        <w:t xml:space="preserve">, {tanggal_surat}</w:t>
      </w:r>
    </w:p>
    <w:p w14:paraId="6BE99035" w14:textId="77777777" w:rsidR="003B1E11" w:rsidRPr="00B5310F" w:rsidRDefault="003B1E11">
      <w:pPr>
        <w:spacing w:before="2" w:line="240" w:lineRule="exact"/>
        <w:rPr>
          <w:rFonts w:ascii="Tahoma" w:hAnsi="Tahoma" w:cs="Tahoma"/>
          <w:sz w:val="24"/>
          <w:szCs w:val="24"/>
        </w:rPr>
      </w:pPr>
    </w:p>
    <w:p w14:paraId="7A4E3F0E" w14:textId="77777777" w:rsidR="00F15448" w:rsidRDefault="00B5310F" w:rsidP="00BE16F0">
      <w:pPr>
        <w:ind w:left="5040" w:right="120" w:firstLine="720"/>
        <w:rPr>
          <w:rFonts w:ascii="Tahoma" w:eastAsia="Tahoma" w:hAnsi="Tahoma" w:cs="Tahoma"/>
          <w:spacing w:val="2"/>
          <w:sz w:val="24"/>
          <w:szCs w:val="24"/>
        </w:rPr>
      </w:pPr>
      <w:r>
        <w:rPr>
          <w:rFonts w:ascii="Tahoma" w:eastAsia="Tahoma" w:hAnsi="Tahoma" w:cs="Tahoma"/>
          <w:spacing w:val="-1"/>
          <w:sz w:val="24"/>
          <w:szCs w:val="24"/>
        </w:rPr>
        <w:t>K</w:t>
      </w:r>
      <w:r>
        <w:rPr>
          <w:rFonts w:ascii="Tahoma" w:eastAsia="Tahoma" w:hAnsi="Tahoma" w:cs="Tahoma"/>
          <w:spacing w:val="1"/>
          <w:sz w:val="24"/>
          <w:szCs w:val="24"/>
        </w:rPr>
        <w:t>e</w:t>
      </w:r>
      <w:r>
        <w:rPr>
          <w:rFonts w:ascii="Tahoma" w:eastAsia="Tahoma" w:hAnsi="Tahoma" w:cs="Tahoma"/>
          <w:sz w:val="24"/>
          <w:szCs w:val="24"/>
        </w:rPr>
        <w:t>p</w:t>
      </w:r>
      <w:r>
        <w:rPr>
          <w:rFonts w:ascii="Tahoma" w:eastAsia="Tahoma" w:hAnsi="Tahoma" w:cs="Tahoma"/>
          <w:spacing w:val="-3"/>
          <w:sz w:val="24"/>
          <w:szCs w:val="24"/>
        </w:rPr>
        <w:t>a</w:t>
      </w:r>
      <w:r>
        <w:rPr>
          <w:rFonts w:ascii="Tahoma" w:eastAsia="Tahoma" w:hAnsi="Tahoma" w:cs="Tahoma"/>
          <w:spacing w:val="1"/>
          <w:sz w:val="24"/>
          <w:szCs w:val="24"/>
        </w:rPr>
        <w:t>l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sz w:val="24"/>
          <w:szCs w:val="24"/>
        </w:rPr>
        <w:t xml:space="preserve"> </w:t>
      </w:r>
      <w:r>
        <w:rPr>
          <w:rFonts w:ascii="Tahoma" w:eastAsia="Tahoma" w:hAnsi="Tahoma" w:cs="Tahoma"/>
          <w:spacing w:val="1"/>
          <w:sz w:val="24"/>
          <w:szCs w:val="24"/>
        </w:rPr>
        <w:t>Des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-1"/>
          <w:sz w:val="24"/>
          <w:szCs w:val="24"/>
        </w:rPr>
        <w:t xml:space="preserve"> K</w:t>
      </w:r>
      <w:r>
        <w:rPr>
          <w:rFonts w:ascii="Tahoma" w:eastAsia="Tahoma" w:hAnsi="Tahoma" w:cs="Tahoma"/>
          <w:spacing w:val="-2"/>
          <w:sz w:val="24"/>
          <w:szCs w:val="24"/>
        </w:rPr>
        <w:t>um</w:t>
      </w:r>
      <w:r>
        <w:rPr>
          <w:rFonts w:ascii="Tahoma" w:eastAsia="Tahoma" w:hAnsi="Tahoma" w:cs="Tahoma"/>
          <w:sz w:val="24"/>
          <w:szCs w:val="24"/>
        </w:rPr>
        <w:t>b</w:t>
      </w:r>
      <w:r>
        <w:rPr>
          <w:rFonts w:ascii="Tahoma" w:eastAsia="Tahoma" w:hAnsi="Tahoma" w:cs="Tahoma"/>
          <w:spacing w:val="1"/>
          <w:sz w:val="24"/>
          <w:szCs w:val="24"/>
        </w:rPr>
        <w:t>e</w:t>
      </w:r>
      <w:r>
        <w:rPr>
          <w:rFonts w:ascii="Tahoma" w:eastAsia="Tahoma" w:hAnsi="Tahoma" w:cs="Tahoma"/>
          <w:spacing w:val="2"/>
          <w:sz w:val="24"/>
          <w:szCs w:val="24"/>
        </w:rPr>
        <w:t>w</w:t>
      </w:r>
      <w:r>
        <w:rPr>
          <w:rFonts w:ascii="Tahoma" w:eastAsia="Tahoma" w:hAnsi="Tahoma" w:cs="Tahoma"/>
          <w:spacing w:val="-2"/>
          <w:sz w:val="24"/>
          <w:szCs w:val="24"/>
        </w:rPr>
        <w:t>a</w:t>
      </w:r>
      <w:r>
        <w:rPr>
          <w:rFonts w:ascii="Tahoma" w:eastAsia="Tahoma" w:hAnsi="Tahoma" w:cs="Tahoma"/>
          <w:spacing w:val="2"/>
          <w:sz w:val="24"/>
          <w:szCs w:val="24"/>
        </w:rPr>
        <w:t>ha,</w:t>
      </w:r>
    </w:p>
    <w:p w14:paraId="26D5FB64" w14:textId="77777777" w:rsidR="003B1E11" w:rsidRPr="00B5310F" w:rsidRDefault="00A26570" w:rsidP="00BE16F0">
      <w:pPr>
        <w:ind w:left="5760" w:right="1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pacing w:val="2"/>
          <w:sz w:val="24"/>
          <w:szCs w:val="24"/>
        </w:rPr>
        <w:t xml:space="preserve"> </w:t>
      </w:r>
    </w:p>
    <w:p w14:paraId="7A19F62E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51062E28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7525A080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3F8B44E3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5CDE9201" w14:textId="77777777" w:rsidR="003B1E11" w:rsidRPr="00B5310F" w:rsidRDefault="003B1E11">
      <w:pPr>
        <w:spacing w:line="200" w:lineRule="exact"/>
        <w:rPr>
          <w:rFonts w:ascii="Tahoma" w:hAnsi="Tahoma" w:cs="Tahoma"/>
          <w:sz w:val="24"/>
          <w:szCs w:val="24"/>
        </w:rPr>
      </w:pPr>
    </w:p>
    <w:p w14:paraId="61940C86" w14:textId="77777777" w:rsidR="003B1E11" w:rsidRPr="00B5310F" w:rsidRDefault="00BE16F0" w:rsidP="00234371">
      <w:pPr>
        <w:ind w:left="2880" w:right="517" w:firstLine="720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pacing w:val="1"/>
          <w:sz w:val="24"/>
          <w:szCs w:val="24"/>
        </w:rPr>
        <w:t xml:space="preserve">                   MUHARUDDIN</w:t>
      </w:r>
    </w:p>
    <w:sectPr w:rsidR="003B1E11" w:rsidRPr="00B5310F">
      <w:type w:val="continuous"/>
      <w:pgSz w:w="11920" w:h="16840"/>
      <w:pgMar w:top="7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782484"/>
    <w:multiLevelType w:val="multilevel"/>
    <w:tmpl w:val="266C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238862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E11"/>
    <w:rsid w:val="00001FCD"/>
    <w:rsid w:val="00047AA1"/>
    <w:rsid w:val="0007772D"/>
    <w:rsid w:val="00097E3A"/>
    <w:rsid w:val="00106BC2"/>
    <w:rsid w:val="00146812"/>
    <w:rsid w:val="0015153C"/>
    <w:rsid w:val="00161A8A"/>
    <w:rsid w:val="001E2C6B"/>
    <w:rsid w:val="001E3C87"/>
    <w:rsid w:val="00234371"/>
    <w:rsid w:val="00244E64"/>
    <w:rsid w:val="002C7E5C"/>
    <w:rsid w:val="003129C4"/>
    <w:rsid w:val="00317415"/>
    <w:rsid w:val="00380378"/>
    <w:rsid w:val="00392522"/>
    <w:rsid w:val="003B1E11"/>
    <w:rsid w:val="00421071"/>
    <w:rsid w:val="00464F64"/>
    <w:rsid w:val="00466819"/>
    <w:rsid w:val="00485E54"/>
    <w:rsid w:val="005D72F6"/>
    <w:rsid w:val="005E0959"/>
    <w:rsid w:val="00634E74"/>
    <w:rsid w:val="00660AEB"/>
    <w:rsid w:val="00674D81"/>
    <w:rsid w:val="006A00CB"/>
    <w:rsid w:val="00700EDD"/>
    <w:rsid w:val="00706D01"/>
    <w:rsid w:val="00751156"/>
    <w:rsid w:val="007616AD"/>
    <w:rsid w:val="007E53DC"/>
    <w:rsid w:val="00873781"/>
    <w:rsid w:val="00873D19"/>
    <w:rsid w:val="008837EC"/>
    <w:rsid w:val="008E6B6F"/>
    <w:rsid w:val="008F42F7"/>
    <w:rsid w:val="00917D0A"/>
    <w:rsid w:val="00925217"/>
    <w:rsid w:val="009D1A56"/>
    <w:rsid w:val="00A03879"/>
    <w:rsid w:val="00A26570"/>
    <w:rsid w:val="00A46E42"/>
    <w:rsid w:val="00A60D8B"/>
    <w:rsid w:val="00A70583"/>
    <w:rsid w:val="00AE3055"/>
    <w:rsid w:val="00B041B4"/>
    <w:rsid w:val="00B223C1"/>
    <w:rsid w:val="00B30340"/>
    <w:rsid w:val="00B5310F"/>
    <w:rsid w:val="00B56F0D"/>
    <w:rsid w:val="00B67392"/>
    <w:rsid w:val="00B742D0"/>
    <w:rsid w:val="00BE16F0"/>
    <w:rsid w:val="00C60DAC"/>
    <w:rsid w:val="00C643CE"/>
    <w:rsid w:val="00C739A1"/>
    <w:rsid w:val="00CB364B"/>
    <w:rsid w:val="00CC6AE5"/>
    <w:rsid w:val="00D02627"/>
    <w:rsid w:val="00D252D2"/>
    <w:rsid w:val="00D3633C"/>
    <w:rsid w:val="00D43A46"/>
    <w:rsid w:val="00D647D0"/>
    <w:rsid w:val="00D737FE"/>
    <w:rsid w:val="00E03E32"/>
    <w:rsid w:val="00E338EB"/>
    <w:rsid w:val="00E46624"/>
    <w:rsid w:val="00E84409"/>
    <w:rsid w:val="00ED4BB5"/>
    <w:rsid w:val="00F15448"/>
    <w:rsid w:val="00FA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2229D5B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59</cp:revision>
  <cp:lastPrinted>2026-08-05T06:24:00Z</cp:lastPrinted>
  <dcterms:created xsi:type="dcterms:W3CDTF">2024-11-18T23:15:00Z</dcterms:created>
  <dcterms:modified xsi:type="dcterms:W3CDTF">2026-09-04T16:38:00Z</dcterms:modified>
</cp:coreProperties>
</file>